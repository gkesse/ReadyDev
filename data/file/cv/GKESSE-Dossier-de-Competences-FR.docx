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4CACD" w14:textId="4CE5D2B0" w:rsidR="003842C4" w:rsidRPr="00C650E5" w:rsidRDefault="00BB5933" w:rsidP="00C650E5">
      <w:pPr>
        <w:pStyle w:val="Sansinterligne"/>
        <w:rPr>
          <w:rFonts w:ascii="Arial Narrow" w:hAnsi="Arial Narrow"/>
          <w:b/>
        </w:rPr>
      </w:pPr>
      <w:r w:rsidRPr="00C650E5">
        <w:rPr>
          <w:rFonts w:ascii="Arial Narrow" w:hAnsi="Arial Narrow"/>
          <w:b/>
        </w:rPr>
        <w:t>Gérard</w:t>
      </w:r>
      <w:r w:rsidR="003F64F1" w:rsidRPr="00C650E5">
        <w:rPr>
          <w:rFonts w:ascii="Arial Narrow" w:hAnsi="Arial Narrow"/>
          <w:b/>
        </w:rPr>
        <w:t xml:space="preserve"> </w:t>
      </w:r>
      <w:r w:rsidR="00C4150B" w:rsidRPr="00C650E5">
        <w:rPr>
          <w:rFonts w:ascii="Arial Narrow" w:hAnsi="Arial Narrow"/>
          <w:b/>
        </w:rPr>
        <w:t>KESSE</w:t>
      </w:r>
    </w:p>
    <w:p w14:paraId="5D59FFDA" w14:textId="20253C28" w:rsidR="003842C4" w:rsidRPr="00C650E5" w:rsidRDefault="0097704E" w:rsidP="00C650E5">
      <w:pPr>
        <w:pStyle w:val="Sansinterligne"/>
        <w:rPr>
          <w:rFonts w:ascii="Arial Narrow" w:hAnsi="Arial Narrow"/>
          <w:b/>
        </w:rPr>
      </w:pPr>
      <w:r w:rsidRPr="00C650E5">
        <w:rPr>
          <w:rFonts w:ascii="Arial Narrow" w:hAnsi="Arial Narrow"/>
          <w:b/>
        </w:rPr>
        <w:t>Développeur</w:t>
      </w:r>
      <w:r w:rsidR="003842C4" w:rsidRPr="00C650E5">
        <w:rPr>
          <w:rFonts w:ascii="Arial Narrow" w:hAnsi="Arial Narrow"/>
          <w:b/>
        </w:rPr>
        <w:t xml:space="preserve"> </w:t>
      </w:r>
      <w:r w:rsidR="00815B41" w:rsidRPr="00C650E5">
        <w:rPr>
          <w:rFonts w:ascii="Arial Narrow" w:hAnsi="Arial Narrow"/>
          <w:b/>
        </w:rPr>
        <w:t>L</w:t>
      </w:r>
      <w:r w:rsidR="003842C4" w:rsidRPr="00C650E5">
        <w:rPr>
          <w:rFonts w:ascii="Arial Narrow" w:hAnsi="Arial Narrow"/>
          <w:b/>
        </w:rPr>
        <w:t xml:space="preserve">ogiciel </w:t>
      </w:r>
      <w:r w:rsidR="00815B41" w:rsidRPr="00C650E5">
        <w:rPr>
          <w:rFonts w:ascii="Arial Narrow" w:hAnsi="Arial Narrow"/>
          <w:b/>
        </w:rPr>
        <w:t>A</w:t>
      </w:r>
      <w:r w:rsidR="00C4150B" w:rsidRPr="00C650E5">
        <w:rPr>
          <w:rFonts w:ascii="Arial Narrow" w:hAnsi="Arial Narrow"/>
          <w:b/>
        </w:rPr>
        <w:t>pplicatif</w:t>
      </w:r>
      <w:r w:rsidR="003842C4" w:rsidRPr="00C650E5">
        <w:rPr>
          <w:rFonts w:ascii="Arial Narrow" w:hAnsi="Arial Narrow"/>
          <w:b/>
        </w:rPr>
        <w:t xml:space="preserve"> (</w:t>
      </w:r>
      <w:r w:rsidR="00C4150B" w:rsidRPr="00C650E5">
        <w:rPr>
          <w:rFonts w:ascii="Arial Narrow" w:hAnsi="Arial Narrow"/>
          <w:b/>
        </w:rPr>
        <w:t>C/C++/Qt</w:t>
      </w:r>
      <w:r w:rsidR="003842C4" w:rsidRPr="00C650E5">
        <w:rPr>
          <w:rFonts w:ascii="Arial Narrow" w:hAnsi="Arial Narrow"/>
          <w:b/>
        </w:rPr>
        <w:t>)</w:t>
      </w:r>
    </w:p>
    <w:p w14:paraId="10EF5EB9" w14:textId="0582E972" w:rsidR="009913F0" w:rsidRPr="00C650E5" w:rsidRDefault="00C4150B" w:rsidP="00C650E5">
      <w:pPr>
        <w:pStyle w:val="Sansinterligne"/>
        <w:rPr>
          <w:rFonts w:ascii="Arial Narrow" w:hAnsi="Arial Narrow"/>
          <w:b/>
        </w:rPr>
      </w:pPr>
      <w:r w:rsidRPr="00C650E5">
        <w:rPr>
          <w:rFonts w:ascii="Arial Narrow" w:hAnsi="Arial Narrow"/>
          <w:b/>
        </w:rPr>
        <w:t>7</w:t>
      </w:r>
      <w:r w:rsidR="003842C4" w:rsidRPr="00C650E5">
        <w:rPr>
          <w:rFonts w:ascii="Arial Narrow" w:hAnsi="Arial Narrow"/>
          <w:b/>
        </w:rPr>
        <w:t xml:space="preserve"> ans d’expérience</w:t>
      </w:r>
    </w:p>
    <w:p w14:paraId="0A4262CE" w14:textId="08E08C8B" w:rsidR="00C650E5" w:rsidRDefault="00FB0797" w:rsidP="00B75C0D">
      <w:pPr>
        <w:pStyle w:val="Sansinterligne"/>
        <w:ind w:left="4956"/>
        <w:rPr>
          <w:rFonts w:ascii="Arial Narrow" w:hAnsi="Arial Narrow"/>
        </w:rPr>
      </w:pPr>
      <w:hyperlink r:id="rId7" w:history="1">
        <w:r w:rsidR="00B75C0D" w:rsidRPr="00E319F6">
          <w:rPr>
            <w:rStyle w:val="Lienhypertexte"/>
            <w:rFonts w:ascii="Arial Narrow" w:hAnsi="Arial Narrow"/>
          </w:rPr>
          <w:t>Site interne</w:t>
        </w:r>
        <w:r w:rsidR="00E319F6" w:rsidRPr="00E319F6">
          <w:rPr>
            <w:rStyle w:val="Lienhypertexte"/>
            <w:rFonts w:ascii="Arial Narrow" w:hAnsi="Arial Narrow"/>
          </w:rPr>
          <w:t>t</w:t>
        </w:r>
        <w:r w:rsidR="00B75C0D" w:rsidRPr="00E319F6">
          <w:rPr>
            <w:rStyle w:val="Lienhypertexte"/>
            <w:rFonts w:ascii="Arial Narrow" w:hAnsi="Arial Narrow"/>
          </w:rPr>
          <w:t xml:space="preserve"> (ReadyDEV)</w:t>
        </w:r>
      </w:hyperlink>
      <w:r w:rsidR="00B75C0D">
        <w:rPr>
          <w:rFonts w:ascii="Arial Narrow" w:hAnsi="Arial Narrow"/>
        </w:rPr>
        <w:t xml:space="preserve"> | </w:t>
      </w:r>
      <w:hyperlink r:id="rId8" w:history="1">
        <w:r w:rsidR="00E319F6" w:rsidRPr="00E319F6">
          <w:rPr>
            <w:rStyle w:val="Lienhypertexte"/>
            <w:rFonts w:ascii="Arial Narrow" w:hAnsi="Arial Narrow"/>
          </w:rPr>
          <w:t>Contact (</w:t>
        </w:r>
        <w:r w:rsidR="00B75C0D" w:rsidRPr="00E319F6">
          <w:rPr>
            <w:rStyle w:val="Lienhypertexte"/>
            <w:rFonts w:ascii="Arial Narrow" w:hAnsi="Arial Narrow"/>
          </w:rPr>
          <w:t>LinkedIn</w:t>
        </w:r>
        <w:r w:rsidR="00E319F6" w:rsidRPr="00E319F6">
          <w:rPr>
            <w:rStyle w:val="Lienhypertexte"/>
            <w:rFonts w:ascii="Arial Narrow" w:hAnsi="Arial Narrow"/>
          </w:rPr>
          <w:t>)</w:t>
        </w:r>
      </w:hyperlink>
    </w:p>
    <w:p w14:paraId="775A3CF6" w14:textId="59037D03" w:rsidR="00B75C0D" w:rsidRDefault="00B75C0D" w:rsidP="00C650E5">
      <w:pPr>
        <w:pStyle w:val="Sansinterligne"/>
        <w:rPr>
          <w:rFonts w:ascii="Arial Narrow" w:hAnsi="Arial Narrow"/>
        </w:rPr>
      </w:pPr>
    </w:p>
    <w:p w14:paraId="75DFB09B" w14:textId="52CA43E2" w:rsidR="00583524" w:rsidRDefault="00583524" w:rsidP="00C650E5">
      <w:pPr>
        <w:pStyle w:val="Sansinterligne"/>
        <w:rPr>
          <w:rFonts w:ascii="Arial Narrow" w:hAnsi="Arial Narrow"/>
        </w:rPr>
      </w:pPr>
      <w:r w:rsidRPr="00583524">
        <w:rPr>
          <w:rFonts w:ascii="Arial Narrow" w:hAnsi="Arial Narrow"/>
        </w:rPr>
        <w:t>Je me suis M. Gérard KESSE, Ingénieur en développement logiciel C/C++/Qt avec à la fois des compétences en Système Embarqué et en Robotique. J’ai fait des études de Technicien en Electronique Industrielle en Tunisie, puis d’Ingénieur en Electronique Robotique et Informatique Industrielle à Polytech’Montpellier en France. J’ai travaillé pendant 7 années en tant que Développeur Logiciel dans plusieurs entreprises de différents secteurs d’activités Paiement Monétique chez EID, Billetterie chez Amadeus, Jeu de paris hippique chez PMC, Calculs scientifiques &amp; Contrôle Environnemental chez SOLDATA, Simulateur de Test de Vols chez AIRBUS, Systèmes Embarqués pour Drone chez CYLEONE, Vision par Robot Mobile chez ROBOTECH. Passionné des nouvelles technologie, J’ai développé mon site internet (ReadyDEV) en PHP où je publie des cours et des tutoriels adaptés aux sciences de l’ingénieur. Je veux inspirer les autres par mon travail et avoir un impact positif sur le monde. Je suis une personne autonome, créative, rigoureuse ayant le sens des responsabilités. Les défis sont pour moi des opportunités de croissance et de changement.</w:t>
      </w:r>
    </w:p>
    <w:p w14:paraId="58D5BC94" w14:textId="77777777" w:rsidR="00583524" w:rsidRPr="00C650E5" w:rsidRDefault="00583524" w:rsidP="00C650E5">
      <w:pPr>
        <w:pStyle w:val="Sansinterligne"/>
        <w:rPr>
          <w:rFonts w:ascii="Arial Narrow" w:hAnsi="Arial Narrow"/>
        </w:rPr>
      </w:pPr>
    </w:p>
    <w:p w14:paraId="4A11A018" w14:textId="0FD15127" w:rsidR="009913F0" w:rsidRPr="00F20132" w:rsidRDefault="009913F0" w:rsidP="00912395">
      <w:pPr>
        <w:ind w:right="-132"/>
        <w:rPr>
          <w:rFonts w:ascii="Arial Narrow" w:hAnsi="Arial Narrow" w:cstheme="minorHAnsi"/>
          <w:b/>
          <w:bCs/>
          <w:iCs/>
          <w:smallCaps/>
          <w:color w:val="0070C0"/>
          <w:u w:val="single"/>
        </w:rPr>
      </w:pPr>
      <w:r w:rsidRPr="00F20132">
        <w:rPr>
          <w:rFonts w:ascii="Arial Narrow" w:hAnsi="Arial Narrow" w:cstheme="minorHAnsi"/>
          <w:b/>
          <w:bCs/>
          <w:iCs/>
          <w:smallCaps/>
          <w:color w:val="0070C0"/>
          <w:u w:val="single"/>
        </w:rPr>
        <w:t xml:space="preserve">Compétences </w:t>
      </w:r>
    </w:p>
    <w:p w14:paraId="21379E19" w14:textId="77777777" w:rsidR="009913F0" w:rsidRPr="00C650E5" w:rsidRDefault="009913F0" w:rsidP="00912395">
      <w:pPr>
        <w:ind w:right="-132"/>
        <w:rPr>
          <w:rFonts w:ascii="Arial Narrow" w:hAnsi="Arial Narrow" w:cstheme="minorHAnsi"/>
          <w:b/>
          <w:i/>
        </w:rPr>
      </w:pPr>
    </w:p>
    <w:p w14:paraId="0DF8E6EB" w14:textId="4989630F" w:rsidR="003842C4" w:rsidRPr="00C650E5" w:rsidRDefault="000808F5" w:rsidP="003842C4">
      <w:pPr>
        <w:spacing w:line="288" w:lineRule="auto"/>
        <w:ind w:left="284" w:right="-130"/>
        <w:rPr>
          <w:rFonts w:ascii="Arial Narrow" w:hAnsi="Arial Narrow" w:cstheme="minorHAnsi"/>
          <w:u w:val="single"/>
        </w:rPr>
      </w:pPr>
      <w:r w:rsidRPr="00C650E5">
        <w:rPr>
          <w:rFonts w:ascii="Arial Narrow" w:hAnsi="Arial Narrow" w:cstheme="minorHAnsi"/>
          <w:u w:val="single"/>
        </w:rPr>
        <w:t>C++</w:t>
      </w:r>
    </w:p>
    <w:p w14:paraId="3879FA02" w14:textId="6AB1BE40"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surcharge de fonctions et des opérateurs (</w:t>
      </w:r>
      <w:proofErr w:type="spellStart"/>
      <w:r w:rsidRPr="00C650E5">
        <w:rPr>
          <w:rFonts w:ascii="Arial Narrow" w:hAnsi="Arial Narrow" w:cstheme="minorHAnsi"/>
          <w:sz w:val="24"/>
          <w:szCs w:val="24"/>
        </w:rPr>
        <w:t>operator</w:t>
      </w:r>
      <w:proofErr w:type="spellEnd"/>
      <w:r w:rsidRPr="00C650E5">
        <w:rPr>
          <w:rFonts w:ascii="Arial Narrow" w:hAnsi="Arial Narrow" w:cstheme="minorHAnsi"/>
          <w:sz w:val="24"/>
          <w:szCs w:val="24"/>
        </w:rPr>
        <w:t>)</w:t>
      </w:r>
    </w:p>
    <w:p w14:paraId="3A79017C" w14:textId="0860E7BE"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 xml:space="preserve">Maîtrise de l’allocation dynamique de mémoire (new, </w:t>
      </w:r>
      <w:proofErr w:type="spellStart"/>
      <w:r w:rsidRPr="00C650E5">
        <w:rPr>
          <w:rFonts w:ascii="Arial Narrow" w:hAnsi="Arial Narrow" w:cstheme="minorHAnsi"/>
          <w:sz w:val="24"/>
          <w:szCs w:val="24"/>
        </w:rPr>
        <w:t>delete</w:t>
      </w:r>
      <w:proofErr w:type="spellEnd"/>
      <w:r w:rsidRPr="00C650E5">
        <w:rPr>
          <w:rFonts w:ascii="Arial Narrow" w:hAnsi="Arial Narrow" w:cstheme="minorHAnsi"/>
          <w:sz w:val="24"/>
          <w:szCs w:val="24"/>
        </w:rPr>
        <w:t xml:space="preserve">, </w:t>
      </w:r>
      <w:proofErr w:type="spellStart"/>
      <w:r w:rsidRPr="00C650E5">
        <w:rPr>
          <w:rFonts w:ascii="Arial Narrow" w:hAnsi="Arial Narrow" w:cstheme="minorHAnsi"/>
          <w:sz w:val="24"/>
          <w:szCs w:val="24"/>
        </w:rPr>
        <w:t>shared_prt</w:t>
      </w:r>
      <w:proofErr w:type="spellEnd"/>
      <w:r w:rsidRPr="00C650E5">
        <w:rPr>
          <w:rFonts w:ascii="Arial Narrow" w:hAnsi="Arial Narrow" w:cstheme="minorHAnsi"/>
          <w:sz w:val="24"/>
          <w:szCs w:val="24"/>
        </w:rPr>
        <w:t>)</w:t>
      </w:r>
    </w:p>
    <w:p w14:paraId="1A3CFCB7"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 xml:space="preserve">Maîtrise de l’utilisation des espaces de noms (::, </w:t>
      </w:r>
      <w:proofErr w:type="spellStart"/>
      <w:r w:rsidRPr="00C650E5">
        <w:rPr>
          <w:rFonts w:ascii="Arial Narrow" w:hAnsi="Arial Narrow" w:cstheme="minorHAnsi"/>
          <w:sz w:val="24"/>
          <w:szCs w:val="24"/>
        </w:rPr>
        <w:t>using</w:t>
      </w:r>
      <w:proofErr w:type="spellEnd"/>
      <w:r w:rsidRPr="00C650E5">
        <w:rPr>
          <w:rFonts w:ascii="Arial Narrow" w:hAnsi="Arial Narrow" w:cstheme="minorHAnsi"/>
          <w:sz w:val="24"/>
          <w:szCs w:val="24"/>
        </w:rPr>
        <w:t xml:space="preserve">, </w:t>
      </w:r>
      <w:proofErr w:type="spellStart"/>
      <w:r w:rsidRPr="00C650E5">
        <w:rPr>
          <w:rFonts w:ascii="Arial Narrow" w:hAnsi="Arial Narrow" w:cstheme="minorHAnsi"/>
          <w:sz w:val="24"/>
          <w:szCs w:val="24"/>
        </w:rPr>
        <w:t>namespace</w:t>
      </w:r>
      <w:proofErr w:type="spellEnd"/>
      <w:r w:rsidRPr="00C650E5">
        <w:rPr>
          <w:rFonts w:ascii="Arial Narrow" w:hAnsi="Arial Narrow" w:cstheme="minorHAnsi"/>
          <w:sz w:val="24"/>
          <w:szCs w:val="24"/>
        </w:rPr>
        <w:t>)</w:t>
      </w:r>
    </w:p>
    <w:p w14:paraId="30B7A690"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des classes (Encapsulation, Abstraction, Polymorphisme)</w:t>
      </w:r>
    </w:p>
    <w:p w14:paraId="107DB0FE"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des patrons génériques (template)</w:t>
      </w:r>
    </w:p>
    <w:p w14:paraId="40FBA91C"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gestion des exceptions (</w:t>
      </w:r>
      <w:proofErr w:type="spellStart"/>
      <w:r w:rsidRPr="00C650E5">
        <w:rPr>
          <w:rFonts w:ascii="Arial Narrow" w:hAnsi="Arial Narrow" w:cstheme="minorHAnsi"/>
          <w:sz w:val="24"/>
          <w:szCs w:val="24"/>
        </w:rPr>
        <w:t>throw</w:t>
      </w:r>
      <w:proofErr w:type="spellEnd"/>
      <w:r w:rsidRPr="00C650E5">
        <w:rPr>
          <w:rFonts w:ascii="Arial Narrow" w:hAnsi="Arial Narrow" w:cstheme="minorHAnsi"/>
          <w:sz w:val="24"/>
          <w:szCs w:val="24"/>
        </w:rPr>
        <w:t>, try, catch)</w:t>
      </w:r>
    </w:p>
    <w:p w14:paraId="119370CA"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des fonctions lambda (C++11)</w:t>
      </w:r>
    </w:p>
    <w:p w14:paraId="605AB226"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bibliothèque STL (</w:t>
      </w:r>
      <w:proofErr w:type="spellStart"/>
      <w:r w:rsidRPr="00C650E5">
        <w:rPr>
          <w:rFonts w:ascii="Arial Narrow" w:hAnsi="Arial Narrow" w:cstheme="minorHAnsi"/>
          <w:sz w:val="24"/>
          <w:szCs w:val="24"/>
        </w:rPr>
        <w:t>vector</w:t>
      </w:r>
      <w:proofErr w:type="spellEnd"/>
      <w:r w:rsidRPr="00C650E5">
        <w:rPr>
          <w:rFonts w:ascii="Arial Narrow" w:hAnsi="Arial Narrow" w:cstheme="minorHAnsi"/>
          <w:sz w:val="24"/>
          <w:szCs w:val="24"/>
        </w:rPr>
        <w:t xml:space="preserve"> ; </w:t>
      </w:r>
      <w:proofErr w:type="spellStart"/>
      <w:r w:rsidRPr="00C650E5">
        <w:rPr>
          <w:rFonts w:ascii="Arial Narrow" w:hAnsi="Arial Narrow" w:cstheme="minorHAnsi"/>
          <w:sz w:val="24"/>
          <w:szCs w:val="24"/>
        </w:rPr>
        <w:t>map</w:t>
      </w:r>
      <w:proofErr w:type="spellEnd"/>
      <w:r w:rsidRPr="00C650E5">
        <w:rPr>
          <w:rFonts w:ascii="Arial Narrow" w:hAnsi="Arial Narrow" w:cstheme="minorHAnsi"/>
          <w:sz w:val="24"/>
          <w:szCs w:val="24"/>
        </w:rPr>
        <w:t>)</w:t>
      </w:r>
    </w:p>
    <w:p w14:paraId="1271418F" w14:textId="5755DA7A"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des patrons de conception (Singleton</w:t>
      </w:r>
      <w:r w:rsidR="00FA23CB" w:rsidRPr="00C650E5">
        <w:rPr>
          <w:rFonts w:ascii="Arial Narrow" w:hAnsi="Arial Narrow" w:cstheme="minorHAnsi"/>
          <w:sz w:val="24"/>
          <w:szCs w:val="24"/>
        </w:rPr>
        <w:t>,</w:t>
      </w:r>
      <w:r w:rsidRPr="00C650E5">
        <w:rPr>
          <w:rFonts w:ascii="Arial Narrow" w:hAnsi="Arial Narrow" w:cstheme="minorHAnsi"/>
          <w:sz w:val="24"/>
          <w:szCs w:val="24"/>
        </w:rPr>
        <w:t xml:space="preserve"> Factory</w:t>
      </w:r>
      <w:r w:rsidR="00FA23CB" w:rsidRPr="00C650E5">
        <w:rPr>
          <w:rFonts w:ascii="Arial Narrow" w:hAnsi="Arial Narrow" w:cstheme="minorHAnsi"/>
          <w:sz w:val="24"/>
          <w:szCs w:val="24"/>
        </w:rPr>
        <w:t>,</w:t>
      </w:r>
      <w:r w:rsidRPr="00C650E5">
        <w:rPr>
          <w:rFonts w:ascii="Arial Narrow" w:hAnsi="Arial Narrow" w:cstheme="minorHAnsi"/>
          <w:sz w:val="24"/>
          <w:szCs w:val="24"/>
        </w:rPr>
        <w:t xml:space="preserve"> Strategy</w:t>
      </w:r>
      <w:r w:rsidR="00FA23CB" w:rsidRPr="00C650E5">
        <w:rPr>
          <w:rFonts w:ascii="Arial Narrow" w:hAnsi="Arial Narrow" w:cstheme="minorHAnsi"/>
          <w:sz w:val="24"/>
          <w:szCs w:val="24"/>
        </w:rPr>
        <w:t>,</w:t>
      </w:r>
      <w:r w:rsidRPr="00C650E5">
        <w:rPr>
          <w:rFonts w:ascii="Arial Narrow" w:hAnsi="Arial Narrow" w:cstheme="minorHAnsi"/>
          <w:sz w:val="24"/>
          <w:szCs w:val="24"/>
        </w:rPr>
        <w:t xml:space="preserve"> Observer</w:t>
      </w:r>
      <w:r w:rsidR="00815B41" w:rsidRPr="00C650E5">
        <w:rPr>
          <w:rFonts w:ascii="Arial Narrow" w:hAnsi="Arial Narrow" w:cstheme="minorHAnsi"/>
          <w:sz w:val="24"/>
          <w:szCs w:val="24"/>
        </w:rPr>
        <w:t xml:space="preserve">, </w:t>
      </w:r>
      <w:proofErr w:type="spellStart"/>
      <w:r w:rsidR="00815B41" w:rsidRPr="00C650E5">
        <w:rPr>
          <w:rFonts w:ascii="Arial Narrow" w:hAnsi="Arial Narrow" w:cstheme="minorHAnsi"/>
          <w:sz w:val="24"/>
          <w:szCs w:val="24"/>
        </w:rPr>
        <w:t>Facade</w:t>
      </w:r>
      <w:proofErr w:type="spellEnd"/>
      <w:r w:rsidRPr="00C650E5">
        <w:rPr>
          <w:rFonts w:ascii="Arial Narrow" w:hAnsi="Arial Narrow" w:cstheme="minorHAnsi"/>
          <w:sz w:val="24"/>
          <w:szCs w:val="24"/>
        </w:rPr>
        <w:t>)</w:t>
      </w:r>
    </w:p>
    <w:p w14:paraId="1DECD80E"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des algorithmes (</w:t>
      </w:r>
      <w:proofErr w:type="spellStart"/>
      <w:r w:rsidRPr="00C650E5">
        <w:rPr>
          <w:rFonts w:ascii="Arial Narrow" w:hAnsi="Arial Narrow" w:cstheme="minorHAnsi"/>
          <w:sz w:val="24"/>
          <w:szCs w:val="24"/>
        </w:rPr>
        <w:t>find</w:t>
      </w:r>
      <w:proofErr w:type="spellEnd"/>
      <w:r w:rsidRPr="00C650E5">
        <w:rPr>
          <w:rFonts w:ascii="Arial Narrow" w:hAnsi="Arial Narrow" w:cstheme="minorHAnsi"/>
          <w:sz w:val="24"/>
          <w:szCs w:val="24"/>
        </w:rPr>
        <w:t xml:space="preserve">, sort, </w:t>
      </w:r>
      <w:proofErr w:type="spellStart"/>
      <w:r w:rsidRPr="00C650E5">
        <w:rPr>
          <w:rFonts w:ascii="Arial Narrow" w:hAnsi="Arial Narrow" w:cstheme="minorHAnsi"/>
          <w:sz w:val="24"/>
          <w:szCs w:val="24"/>
        </w:rPr>
        <w:t>all_of</w:t>
      </w:r>
      <w:proofErr w:type="spellEnd"/>
      <w:r w:rsidRPr="00C650E5">
        <w:rPr>
          <w:rFonts w:ascii="Arial Narrow" w:hAnsi="Arial Narrow" w:cstheme="minorHAnsi"/>
          <w:sz w:val="24"/>
          <w:szCs w:val="24"/>
        </w:rPr>
        <w:t xml:space="preserve">, </w:t>
      </w:r>
      <w:proofErr w:type="spellStart"/>
      <w:r w:rsidRPr="00C650E5">
        <w:rPr>
          <w:rFonts w:ascii="Arial Narrow" w:hAnsi="Arial Narrow" w:cstheme="minorHAnsi"/>
          <w:sz w:val="24"/>
          <w:szCs w:val="24"/>
        </w:rPr>
        <w:t>any_of</w:t>
      </w:r>
      <w:proofErr w:type="spellEnd"/>
      <w:r w:rsidRPr="00C650E5">
        <w:rPr>
          <w:rFonts w:ascii="Arial Narrow" w:hAnsi="Arial Narrow" w:cstheme="minorHAnsi"/>
          <w:sz w:val="24"/>
          <w:szCs w:val="24"/>
        </w:rPr>
        <w:t>)</w:t>
      </w:r>
    </w:p>
    <w:p w14:paraId="349D1CBF" w14:textId="2229410B" w:rsidR="003842C4" w:rsidRPr="00C650E5" w:rsidRDefault="000808F5" w:rsidP="000808F5">
      <w:pPr>
        <w:pStyle w:val="Paragraphedeliste"/>
        <w:numPr>
          <w:ilvl w:val="0"/>
          <w:numId w:val="5"/>
        </w:numPr>
        <w:suppressAutoHyphens/>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des objets fonctions (</w:t>
      </w:r>
      <w:proofErr w:type="spellStart"/>
      <w:r w:rsidRPr="00C650E5">
        <w:rPr>
          <w:rFonts w:ascii="Arial Narrow" w:hAnsi="Arial Narrow" w:cstheme="minorHAnsi"/>
          <w:sz w:val="24"/>
          <w:szCs w:val="24"/>
        </w:rPr>
        <w:t>Functor</w:t>
      </w:r>
      <w:proofErr w:type="spellEnd"/>
      <w:r w:rsidRPr="00C650E5">
        <w:rPr>
          <w:rFonts w:ascii="Arial Narrow" w:hAnsi="Arial Narrow" w:cstheme="minorHAnsi"/>
          <w:sz w:val="24"/>
          <w:szCs w:val="24"/>
        </w:rPr>
        <w:t>, Lambda)</w:t>
      </w:r>
    </w:p>
    <w:p w14:paraId="0A64896E" w14:textId="77777777" w:rsidR="003842C4" w:rsidRPr="00C650E5" w:rsidRDefault="003842C4" w:rsidP="003842C4">
      <w:pPr>
        <w:pStyle w:val="Paragraphedeliste"/>
        <w:spacing w:line="288" w:lineRule="auto"/>
        <w:ind w:left="284" w:right="-130"/>
        <w:rPr>
          <w:rFonts w:ascii="Arial Narrow" w:hAnsi="Arial Narrow" w:cstheme="minorHAnsi"/>
          <w:sz w:val="24"/>
          <w:szCs w:val="24"/>
        </w:rPr>
      </w:pPr>
    </w:p>
    <w:p w14:paraId="4DF903B9" w14:textId="3F839475" w:rsidR="003842C4" w:rsidRPr="00C650E5" w:rsidRDefault="000808F5" w:rsidP="003842C4">
      <w:pPr>
        <w:pStyle w:val="Paragraphedeliste"/>
        <w:spacing w:line="288" w:lineRule="auto"/>
        <w:ind w:left="284" w:right="-130"/>
        <w:rPr>
          <w:rFonts w:ascii="Arial Narrow" w:hAnsi="Arial Narrow" w:cstheme="minorHAnsi"/>
          <w:sz w:val="24"/>
          <w:szCs w:val="24"/>
          <w:u w:val="single"/>
        </w:rPr>
      </w:pPr>
      <w:r w:rsidRPr="00C650E5">
        <w:rPr>
          <w:rFonts w:ascii="Arial Narrow" w:hAnsi="Arial Narrow" w:cstheme="minorHAnsi"/>
          <w:sz w:val="24"/>
          <w:szCs w:val="24"/>
          <w:u w:val="single"/>
        </w:rPr>
        <w:t>Vision par Ordinateur avec OpenCV</w:t>
      </w:r>
    </w:p>
    <w:p w14:paraId="5CA80B83"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des fonctionnalités non graphiques (</w:t>
      </w:r>
      <w:proofErr w:type="spellStart"/>
      <w:r w:rsidRPr="00C650E5">
        <w:rPr>
          <w:rFonts w:ascii="Arial Narrow" w:hAnsi="Arial Narrow" w:cstheme="minorHAnsi"/>
          <w:sz w:val="24"/>
          <w:szCs w:val="24"/>
        </w:rPr>
        <w:t>QtCore</w:t>
      </w:r>
      <w:proofErr w:type="spellEnd"/>
      <w:r w:rsidRPr="00C650E5">
        <w:rPr>
          <w:rFonts w:ascii="Arial Narrow" w:hAnsi="Arial Narrow" w:cstheme="minorHAnsi"/>
          <w:sz w:val="24"/>
          <w:szCs w:val="24"/>
        </w:rPr>
        <w:t>)</w:t>
      </w:r>
    </w:p>
    <w:p w14:paraId="35CE837F"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des composants graphiques (</w:t>
      </w:r>
      <w:proofErr w:type="spellStart"/>
      <w:r w:rsidRPr="00C650E5">
        <w:rPr>
          <w:rFonts w:ascii="Arial Narrow" w:hAnsi="Arial Narrow" w:cstheme="minorHAnsi"/>
          <w:sz w:val="24"/>
          <w:szCs w:val="24"/>
        </w:rPr>
        <w:t>QtGui</w:t>
      </w:r>
      <w:proofErr w:type="spellEnd"/>
      <w:r w:rsidRPr="00C650E5">
        <w:rPr>
          <w:rFonts w:ascii="Arial Narrow" w:hAnsi="Arial Narrow" w:cstheme="minorHAnsi"/>
          <w:sz w:val="24"/>
          <w:szCs w:val="24"/>
        </w:rPr>
        <w:t>)</w:t>
      </w:r>
    </w:p>
    <w:p w14:paraId="4E976FFC"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programmation réseau (</w:t>
      </w:r>
      <w:proofErr w:type="spellStart"/>
      <w:r w:rsidRPr="00C650E5">
        <w:rPr>
          <w:rFonts w:ascii="Arial Narrow" w:hAnsi="Arial Narrow" w:cstheme="minorHAnsi"/>
          <w:sz w:val="24"/>
          <w:szCs w:val="24"/>
        </w:rPr>
        <w:t>QtNetwork</w:t>
      </w:r>
      <w:proofErr w:type="spellEnd"/>
      <w:r w:rsidRPr="00C650E5">
        <w:rPr>
          <w:rFonts w:ascii="Arial Narrow" w:hAnsi="Arial Narrow" w:cstheme="minorHAnsi"/>
          <w:sz w:val="24"/>
          <w:szCs w:val="24"/>
        </w:rPr>
        <w:t>)</w:t>
      </w:r>
    </w:p>
    <w:p w14:paraId="22AFF003"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d'OpenGL (</w:t>
      </w:r>
      <w:proofErr w:type="spellStart"/>
      <w:r w:rsidRPr="00C650E5">
        <w:rPr>
          <w:rFonts w:ascii="Arial Narrow" w:hAnsi="Arial Narrow" w:cstheme="minorHAnsi"/>
          <w:sz w:val="24"/>
          <w:szCs w:val="24"/>
        </w:rPr>
        <w:t>QtOpenGL</w:t>
      </w:r>
      <w:proofErr w:type="spellEnd"/>
      <w:r w:rsidRPr="00C650E5">
        <w:rPr>
          <w:rFonts w:ascii="Arial Narrow" w:hAnsi="Arial Narrow" w:cstheme="minorHAnsi"/>
          <w:sz w:val="24"/>
          <w:szCs w:val="24"/>
        </w:rPr>
        <w:t>)</w:t>
      </w:r>
    </w:p>
    <w:p w14:paraId="52977848"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de base de données SQL (</w:t>
      </w:r>
      <w:proofErr w:type="spellStart"/>
      <w:r w:rsidRPr="00C650E5">
        <w:rPr>
          <w:rFonts w:ascii="Arial Narrow" w:hAnsi="Arial Narrow" w:cstheme="minorHAnsi"/>
          <w:sz w:val="24"/>
          <w:szCs w:val="24"/>
        </w:rPr>
        <w:t>QtSql</w:t>
      </w:r>
      <w:proofErr w:type="spellEnd"/>
      <w:r w:rsidRPr="00C650E5">
        <w:rPr>
          <w:rFonts w:ascii="Arial Narrow" w:hAnsi="Arial Narrow" w:cstheme="minorHAnsi"/>
          <w:sz w:val="24"/>
          <w:szCs w:val="24"/>
        </w:rPr>
        <w:t>)</w:t>
      </w:r>
    </w:p>
    <w:p w14:paraId="17EE5027"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manipulation et la génération de fichiers XML (</w:t>
      </w:r>
      <w:proofErr w:type="spellStart"/>
      <w:r w:rsidRPr="00C650E5">
        <w:rPr>
          <w:rFonts w:ascii="Arial Narrow" w:hAnsi="Arial Narrow" w:cstheme="minorHAnsi"/>
          <w:sz w:val="24"/>
          <w:szCs w:val="24"/>
        </w:rPr>
        <w:t>QtXml</w:t>
      </w:r>
      <w:proofErr w:type="spellEnd"/>
      <w:r w:rsidRPr="00C650E5">
        <w:rPr>
          <w:rFonts w:ascii="Arial Narrow" w:hAnsi="Arial Narrow" w:cstheme="minorHAnsi"/>
          <w:sz w:val="24"/>
          <w:szCs w:val="24"/>
        </w:rPr>
        <w:t>)</w:t>
      </w:r>
    </w:p>
    <w:p w14:paraId="2C85B485"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l’assistant de création d'interfaces graphiques (</w:t>
      </w:r>
      <w:proofErr w:type="spellStart"/>
      <w:r w:rsidRPr="00C650E5">
        <w:rPr>
          <w:rFonts w:ascii="Arial Narrow" w:hAnsi="Arial Narrow" w:cstheme="minorHAnsi"/>
          <w:sz w:val="24"/>
          <w:szCs w:val="24"/>
        </w:rPr>
        <w:t>QtDesigner</w:t>
      </w:r>
      <w:proofErr w:type="spellEnd"/>
      <w:r w:rsidRPr="00C650E5">
        <w:rPr>
          <w:rFonts w:ascii="Arial Narrow" w:hAnsi="Arial Narrow" w:cstheme="minorHAnsi"/>
          <w:sz w:val="24"/>
          <w:szCs w:val="24"/>
        </w:rPr>
        <w:t>)</w:t>
      </w:r>
    </w:p>
    <w:p w14:paraId="206B2FAE"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l'utilisation de l'assistant d’aide de Qt (</w:t>
      </w:r>
      <w:proofErr w:type="spellStart"/>
      <w:r w:rsidRPr="00C650E5">
        <w:rPr>
          <w:rFonts w:ascii="Arial Narrow" w:hAnsi="Arial Narrow" w:cstheme="minorHAnsi"/>
          <w:sz w:val="24"/>
          <w:szCs w:val="24"/>
        </w:rPr>
        <w:t>QtAssistant</w:t>
      </w:r>
      <w:proofErr w:type="spellEnd"/>
      <w:r w:rsidRPr="00C650E5">
        <w:rPr>
          <w:rFonts w:ascii="Arial Narrow" w:hAnsi="Arial Narrow" w:cstheme="minorHAnsi"/>
          <w:sz w:val="24"/>
          <w:szCs w:val="24"/>
        </w:rPr>
        <w:t>)</w:t>
      </w:r>
    </w:p>
    <w:p w14:paraId="25F5D19C" w14:textId="3AF0B1F3" w:rsidR="003842C4" w:rsidRPr="00C650E5" w:rsidRDefault="000808F5" w:rsidP="000808F5">
      <w:pPr>
        <w:pStyle w:val="Paragraphedeliste"/>
        <w:numPr>
          <w:ilvl w:val="0"/>
          <w:numId w:val="5"/>
        </w:numPr>
        <w:suppressAutoHyphens/>
        <w:spacing w:line="288" w:lineRule="auto"/>
        <w:ind w:right="-130"/>
        <w:rPr>
          <w:rFonts w:ascii="Arial Narrow" w:hAnsi="Arial Narrow" w:cstheme="minorHAnsi"/>
          <w:sz w:val="24"/>
          <w:szCs w:val="24"/>
          <w:u w:val="single"/>
        </w:rPr>
      </w:pPr>
      <w:r w:rsidRPr="00C650E5">
        <w:rPr>
          <w:rFonts w:ascii="Arial Narrow" w:hAnsi="Arial Narrow" w:cstheme="minorHAnsi"/>
          <w:sz w:val="24"/>
          <w:szCs w:val="24"/>
        </w:rPr>
        <w:t>Maîtrise de la communication interprocessus (</w:t>
      </w:r>
      <w:proofErr w:type="spellStart"/>
      <w:r w:rsidRPr="00C650E5">
        <w:rPr>
          <w:rFonts w:ascii="Arial Narrow" w:hAnsi="Arial Narrow" w:cstheme="minorHAnsi"/>
          <w:sz w:val="24"/>
          <w:szCs w:val="24"/>
        </w:rPr>
        <w:t>QtDBus</w:t>
      </w:r>
      <w:proofErr w:type="spellEnd"/>
      <w:r w:rsidRPr="00C650E5">
        <w:rPr>
          <w:rFonts w:ascii="Arial Narrow" w:hAnsi="Arial Narrow" w:cstheme="minorHAnsi"/>
          <w:sz w:val="24"/>
          <w:szCs w:val="24"/>
        </w:rPr>
        <w:t>)</w:t>
      </w:r>
    </w:p>
    <w:p w14:paraId="594CFCEC" w14:textId="29D7763A" w:rsidR="00C650E5" w:rsidRPr="00583524" w:rsidRDefault="00FA23CB" w:rsidP="00583524">
      <w:pPr>
        <w:pStyle w:val="Paragraphedeliste"/>
        <w:numPr>
          <w:ilvl w:val="0"/>
          <w:numId w:val="5"/>
        </w:numPr>
        <w:suppressAutoHyphens/>
        <w:spacing w:line="288" w:lineRule="auto"/>
        <w:ind w:right="-130"/>
        <w:rPr>
          <w:rFonts w:ascii="Arial Narrow" w:hAnsi="Arial Narrow" w:cstheme="minorHAnsi"/>
          <w:sz w:val="24"/>
          <w:szCs w:val="24"/>
          <w:u w:val="single"/>
        </w:rPr>
      </w:pPr>
      <w:bookmarkStart w:id="0" w:name="_Hlk199833194"/>
      <w:r w:rsidRPr="00C650E5">
        <w:rPr>
          <w:rFonts w:ascii="Arial Narrow" w:hAnsi="Arial Narrow" w:cstheme="minorHAnsi"/>
          <w:sz w:val="24"/>
          <w:szCs w:val="24"/>
        </w:rPr>
        <w:t>Maîtrise du langage de balisage d'interface utilisateur (QML)</w:t>
      </w:r>
      <w:bookmarkEnd w:id="0"/>
    </w:p>
    <w:p w14:paraId="0B48A269" w14:textId="03015F40" w:rsidR="003842C4" w:rsidRPr="00C650E5" w:rsidRDefault="000808F5" w:rsidP="003842C4">
      <w:pPr>
        <w:pStyle w:val="Paragraphedeliste"/>
        <w:spacing w:line="288" w:lineRule="auto"/>
        <w:ind w:left="284" w:right="-130"/>
        <w:rPr>
          <w:rFonts w:ascii="Arial Narrow" w:hAnsi="Arial Narrow" w:cstheme="minorHAnsi"/>
          <w:sz w:val="24"/>
          <w:szCs w:val="24"/>
          <w:u w:val="single"/>
        </w:rPr>
      </w:pPr>
      <w:r w:rsidRPr="00C650E5">
        <w:rPr>
          <w:rFonts w:ascii="Arial Narrow" w:hAnsi="Arial Narrow" w:cstheme="minorHAnsi"/>
          <w:sz w:val="24"/>
          <w:szCs w:val="24"/>
          <w:u w:val="single"/>
        </w:rPr>
        <w:lastRenderedPageBreak/>
        <w:t>Vision par Ordinateur avec OpenCV</w:t>
      </w:r>
      <w:r w:rsidR="003842C4" w:rsidRPr="00C650E5">
        <w:rPr>
          <w:rFonts w:ascii="Arial Narrow" w:hAnsi="Arial Narrow" w:cstheme="minorHAnsi"/>
          <w:sz w:val="24"/>
          <w:szCs w:val="24"/>
          <w:u w:val="single"/>
        </w:rPr>
        <w:t xml:space="preserve"> </w:t>
      </w:r>
    </w:p>
    <w:p w14:paraId="4CF09BEE"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lecture, l’écriture et l’affichage d’une image</w:t>
      </w:r>
    </w:p>
    <w:p w14:paraId="459ACBCF"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du calcul de l’histogramme des niveaux de gris d’une image</w:t>
      </w:r>
    </w:p>
    <w:p w14:paraId="5E898F93"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du calcul de l’histogramme des couleurs d’une image</w:t>
      </w:r>
    </w:p>
    <w:p w14:paraId="5E55F043"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du lissage et du filtrage d’une image</w:t>
      </w:r>
    </w:p>
    <w:p w14:paraId="21EF2FD4"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segmentation et du seuillage d’une image</w:t>
      </w:r>
    </w:p>
    <w:p w14:paraId="700AAAA9"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lecture, l’écriture et l’affichage d’une vidéo</w:t>
      </w:r>
    </w:p>
    <w:p w14:paraId="6441FCA5"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détection de droites, de segments et de cercles</w:t>
      </w:r>
    </w:p>
    <w:p w14:paraId="52862B78"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détection de visage</w:t>
      </w:r>
    </w:p>
    <w:p w14:paraId="003E7928"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détection de mouvement et de sa trajectoire</w:t>
      </w:r>
    </w:p>
    <w:p w14:paraId="77BAAFD8" w14:textId="77777777" w:rsidR="000808F5" w:rsidRPr="00C650E5" w:rsidRDefault="000808F5" w:rsidP="000808F5">
      <w:pPr>
        <w:pStyle w:val="Paragraphedeliste"/>
        <w:numPr>
          <w:ilvl w:val="0"/>
          <w:numId w:val="5"/>
        </w:numPr>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détection de points d’intérêts (Reconstruction 3D)</w:t>
      </w:r>
    </w:p>
    <w:p w14:paraId="62880FB1" w14:textId="3EECF4BA" w:rsidR="009913F0" w:rsidRDefault="000808F5" w:rsidP="006E2BB9">
      <w:pPr>
        <w:pStyle w:val="Paragraphedeliste"/>
        <w:numPr>
          <w:ilvl w:val="0"/>
          <w:numId w:val="5"/>
        </w:numPr>
        <w:suppressAutoHyphens/>
        <w:spacing w:line="288" w:lineRule="auto"/>
        <w:ind w:right="-130"/>
        <w:rPr>
          <w:rFonts w:ascii="Arial Narrow" w:hAnsi="Arial Narrow" w:cstheme="minorHAnsi"/>
          <w:sz w:val="24"/>
          <w:szCs w:val="24"/>
        </w:rPr>
      </w:pPr>
      <w:r w:rsidRPr="00C650E5">
        <w:rPr>
          <w:rFonts w:ascii="Arial Narrow" w:hAnsi="Arial Narrow" w:cstheme="minorHAnsi"/>
          <w:sz w:val="24"/>
          <w:szCs w:val="24"/>
        </w:rPr>
        <w:t>Maîtrise de la triangulation de Delaunay</w:t>
      </w:r>
    </w:p>
    <w:p w14:paraId="23756641" w14:textId="77777777" w:rsidR="006E2BB9" w:rsidRPr="006E2BB9" w:rsidRDefault="006E2BB9" w:rsidP="006E2BB9">
      <w:pPr>
        <w:spacing w:line="288" w:lineRule="auto"/>
        <w:ind w:right="-130"/>
        <w:rPr>
          <w:rFonts w:ascii="Arial Narrow" w:hAnsi="Arial Narrow" w:cstheme="minorHAnsi"/>
        </w:rPr>
      </w:pPr>
      <w:bookmarkStart w:id="1" w:name="_GoBack"/>
      <w:bookmarkEnd w:id="1"/>
    </w:p>
    <w:p w14:paraId="18CEED38" w14:textId="77777777" w:rsidR="009913F0" w:rsidRPr="00F20132" w:rsidRDefault="009913F0" w:rsidP="006E2BB9">
      <w:pPr>
        <w:ind w:right="-132"/>
        <w:rPr>
          <w:rFonts w:ascii="Arial Narrow" w:hAnsi="Arial Narrow" w:cstheme="minorHAnsi"/>
          <w:b/>
          <w:bCs/>
          <w:iCs/>
          <w:smallCaps/>
          <w:color w:val="0070C0"/>
          <w:u w:val="single"/>
        </w:rPr>
      </w:pPr>
      <w:r w:rsidRPr="00F20132">
        <w:rPr>
          <w:rFonts w:ascii="Arial Narrow" w:hAnsi="Arial Narrow" w:cstheme="minorHAnsi"/>
          <w:b/>
          <w:bCs/>
          <w:iCs/>
          <w:smallCaps/>
          <w:color w:val="0070C0"/>
          <w:u w:val="single"/>
        </w:rPr>
        <w:t xml:space="preserve">Outils et Méthodes </w:t>
      </w:r>
    </w:p>
    <w:p w14:paraId="556F30BE" w14:textId="77777777" w:rsidR="009913F0" w:rsidRPr="00C650E5" w:rsidRDefault="009913F0" w:rsidP="009913F0">
      <w:pPr>
        <w:ind w:left="540" w:right="-132"/>
        <w:rPr>
          <w:rFonts w:ascii="Arial Narrow" w:hAnsi="Arial Narrow" w:cstheme="minorHAnsi"/>
          <w:b/>
          <w:i/>
        </w:rPr>
      </w:pPr>
    </w:p>
    <w:p w14:paraId="40352EC2" w14:textId="606C1460"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Langages </w:t>
      </w:r>
      <w:r w:rsidRPr="00C650E5">
        <w:rPr>
          <w:rFonts w:ascii="Arial Narrow" w:hAnsi="Arial Narrow" w:cstheme="minorHAnsi"/>
        </w:rPr>
        <w:tab/>
        <w:t>C, C++</w:t>
      </w:r>
      <w:r w:rsidR="00FA23CB" w:rsidRPr="00C650E5">
        <w:rPr>
          <w:rFonts w:ascii="Arial Narrow" w:hAnsi="Arial Narrow" w:cstheme="minorHAnsi"/>
        </w:rPr>
        <w:t xml:space="preserve">, </w:t>
      </w:r>
      <w:r w:rsidRPr="00C650E5">
        <w:rPr>
          <w:rFonts w:ascii="Arial Narrow" w:hAnsi="Arial Narrow" w:cstheme="minorHAnsi"/>
        </w:rPr>
        <w:t>SQL, Shell, Bash, Python, PHP, HTML, CSS, JS</w:t>
      </w:r>
    </w:p>
    <w:p w14:paraId="534F9461" w14:textId="414DD03E"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Librairies </w:t>
      </w:r>
      <w:r w:rsidRPr="00C650E5">
        <w:rPr>
          <w:rFonts w:ascii="Arial Narrow" w:hAnsi="Arial Narrow" w:cstheme="minorHAnsi"/>
        </w:rPr>
        <w:tab/>
        <w:t xml:space="preserve">STL, Boost, Qt, OpenCV, cURL, OpenSSL, </w:t>
      </w:r>
      <w:proofErr w:type="spellStart"/>
      <w:r w:rsidRPr="00C650E5">
        <w:rPr>
          <w:rFonts w:ascii="Arial Narrow" w:hAnsi="Arial Narrow" w:cstheme="minorHAnsi"/>
        </w:rPr>
        <w:t>Jansson</w:t>
      </w:r>
      <w:proofErr w:type="spellEnd"/>
      <w:r w:rsidRPr="00C650E5">
        <w:rPr>
          <w:rFonts w:ascii="Arial Narrow" w:hAnsi="Arial Narrow" w:cstheme="minorHAnsi"/>
        </w:rPr>
        <w:t xml:space="preserve">, LibXml2 </w:t>
      </w:r>
    </w:p>
    <w:p w14:paraId="2EFC2727" w14:textId="39A00CAA"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Base de données </w:t>
      </w:r>
      <w:r w:rsidRPr="00C650E5">
        <w:rPr>
          <w:rFonts w:ascii="Arial Narrow" w:hAnsi="Arial Narrow" w:cstheme="minorHAnsi"/>
        </w:rPr>
        <w:tab/>
        <w:t>SQLite, MySQL, Firebird, Oracle, Sybase, MongoDB</w:t>
      </w:r>
    </w:p>
    <w:p w14:paraId="1A76DBD0" w14:textId="443FEA95"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Outils de DEV</w:t>
      </w:r>
      <w:r w:rsidRPr="00C650E5">
        <w:rPr>
          <w:rFonts w:ascii="Arial Narrow" w:hAnsi="Arial Narrow" w:cstheme="minorHAnsi"/>
        </w:rPr>
        <w:tab/>
        <w:t xml:space="preserve">VSCode, </w:t>
      </w:r>
      <w:proofErr w:type="spellStart"/>
      <w:r w:rsidRPr="00C650E5">
        <w:rPr>
          <w:rFonts w:ascii="Arial Narrow" w:hAnsi="Arial Narrow" w:cstheme="minorHAnsi"/>
        </w:rPr>
        <w:t>Remote</w:t>
      </w:r>
      <w:proofErr w:type="spellEnd"/>
      <w:r w:rsidRPr="00C650E5">
        <w:rPr>
          <w:rFonts w:ascii="Arial Narrow" w:hAnsi="Arial Narrow" w:cstheme="minorHAnsi"/>
        </w:rPr>
        <w:t xml:space="preserve"> SSH, WinSCP, MobaXterm, CMake, GDB</w:t>
      </w:r>
    </w:p>
    <w:p w14:paraId="5CDB6977" w14:textId="4092BD8E"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Chiffrement </w:t>
      </w:r>
      <w:r w:rsidRPr="00C650E5">
        <w:rPr>
          <w:rFonts w:ascii="Arial Narrow" w:hAnsi="Arial Narrow" w:cstheme="minorHAnsi"/>
        </w:rPr>
        <w:tab/>
        <w:t>Certificat SSL, MD5, SHA-256, HMAC, Grain de sel</w:t>
      </w:r>
    </w:p>
    <w:p w14:paraId="6869EF31" w14:textId="6F9C5550"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Systèmes d’exploitation </w:t>
      </w:r>
      <w:r w:rsidRPr="00C650E5">
        <w:rPr>
          <w:rFonts w:ascii="Arial Narrow" w:hAnsi="Arial Narrow" w:cstheme="minorHAnsi"/>
        </w:rPr>
        <w:tab/>
        <w:t>Windows, Linux/Ubuntu/Debian/Red Hat</w:t>
      </w:r>
    </w:p>
    <w:p w14:paraId="430A1965" w14:textId="0DB65702"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Format d’échanges</w:t>
      </w:r>
      <w:r w:rsidRPr="00C650E5">
        <w:rPr>
          <w:rFonts w:ascii="Arial Narrow" w:hAnsi="Arial Narrow" w:cstheme="minorHAnsi"/>
        </w:rPr>
        <w:tab/>
      </w:r>
      <w:proofErr w:type="spellStart"/>
      <w:r w:rsidRPr="00C650E5">
        <w:rPr>
          <w:rFonts w:ascii="Arial Narrow" w:hAnsi="Arial Narrow" w:cstheme="minorHAnsi"/>
        </w:rPr>
        <w:t>FormData</w:t>
      </w:r>
      <w:proofErr w:type="spellEnd"/>
      <w:r w:rsidRPr="00C650E5">
        <w:rPr>
          <w:rFonts w:ascii="Arial Narrow" w:hAnsi="Arial Narrow" w:cstheme="minorHAnsi"/>
        </w:rPr>
        <w:t>, CSV, JSON, XML, Base64</w:t>
      </w:r>
    </w:p>
    <w:p w14:paraId="757D156C" w14:textId="2099E534"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Protocoles </w:t>
      </w:r>
      <w:r w:rsidRPr="00C650E5">
        <w:rPr>
          <w:rFonts w:ascii="Arial Narrow" w:hAnsi="Arial Narrow" w:cstheme="minorHAnsi"/>
        </w:rPr>
        <w:tab/>
        <w:t>TCP/IP, SSL, SSH, RPC, X11, DBUS</w:t>
      </w:r>
    </w:p>
    <w:p w14:paraId="5AABD95A" w14:textId="3B53283E"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Gestion de versions </w:t>
      </w:r>
      <w:r w:rsidRPr="00C650E5">
        <w:rPr>
          <w:rFonts w:ascii="Arial Narrow" w:hAnsi="Arial Narrow" w:cstheme="minorHAnsi"/>
        </w:rPr>
        <w:tab/>
        <w:t>Git, SVN, Mercurial Hg</w:t>
      </w:r>
    </w:p>
    <w:p w14:paraId="0DBE3B1F" w14:textId="6F0D2005"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Intégration continue </w:t>
      </w:r>
      <w:r w:rsidRPr="00C650E5">
        <w:rPr>
          <w:rFonts w:ascii="Arial Narrow" w:hAnsi="Arial Narrow" w:cstheme="minorHAnsi"/>
        </w:rPr>
        <w:tab/>
        <w:t>GitLab, Jenkins, Build, Pipeline</w:t>
      </w:r>
    </w:p>
    <w:p w14:paraId="55EEDD8A" w14:textId="25A0D353"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Gestion de projet </w:t>
      </w:r>
      <w:r w:rsidR="00FA23CB" w:rsidRPr="00C650E5">
        <w:rPr>
          <w:rFonts w:ascii="Arial Narrow" w:hAnsi="Arial Narrow" w:cstheme="minorHAnsi"/>
        </w:rPr>
        <w:tab/>
      </w:r>
      <w:r w:rsidRPr="00C650E5">
        <w:rPr>
          <w:rFonts w:ascii="Arial Narrow" w:hAnsi="Arial Narrow" w:cstheme="minorHAnsi"/>
        </w:rPr>
        <w:t>Trello, JIRA, Confluence, MantisBT, MediaWiki, Gantt</w:t>
      </w:r>
    </w:p>
    <w:p w14:paraId="47B5E9B3" w14:textId="358DA7CA"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Normes et sécurités </w:t>
      </w:r>
      <w:r w:rsidR="00FA23CB" w:rsidRPr="00C650E5">
        <w:rPr>
          <w:rFonts w:ascii="Arial Narrow" w:hAnsi="Arial Narrow" w:cstheme="minorHAnsi"/>
        </w:rPr>
        <w:tab/>
      </w:r>
      <w:r w:rsidRPr="00C650E5">
        <w:rPr>
          <w:rFonts w:ascii="Arial Narrow" w:hAnsi="Arial Narrow" w:cstheme="minorHAnsi"/>
        </w:rPr>
        <w:t xml:space="preserve">PCIDSS, ISO 27001, EN 9001, OWASP </w:t>
      </w:r>
    </w:p>
    <w:p w14:paraId="28D34774" w14:textId="7B43D702" w:rsidR="000808F5" w:rsidRPr="00C650E5" w:rsidRDefault="00FA23CB" w:rsidP="000808F5">
      <w:pPr>
        <w:tabs>
          <w:tab w:val="left" w:pos="3420"/>
        </w:tabs>
        <w:ind w:left="426" w:right="-132"/>
        <w:rPr>
          <w:rFonts w:ascii="Arial Narrow" w:hAnsi="Arial Narrow" w:cstheme="minorHAnsi"/>
        </w:rPr>
      </w:pPr>
      <w:r w:rsidRPr="00C650E5">
        <w:rPr>
          <w:rFonts w:ascii="Arial Narrow" w:hAnsi="Arial Narrow" w:cstheme="minorHAnsi"/>
        </w:rPr>
        <w:t>POO</w:t>
      </w:r>
      <w:r w:rsidRPr="00C650E5">
        <w:rPr>
          <w:rFonts w:ascii="Arial Narrow" w:hAnsi="Arial Narrow" w:cstheme="minorHAnsi"/>
        </w:rPr>
        <w:tab/>
      </w:r>
      <w:r w:rsidR="000808F5" w:rsidRPr="00C650E5">
        <w:rPr>
          <w:rFonts w:ascii="Arial Narrow" w:hAnsi="Arial Narrow" w:cstheme="minorHAnsi"/>
        </w:rPr>
        <w:t>Encapsulation, Abstraction, Polymorphisme</w:t>
      </w:r>
    </w:p>
    <w:p w14:paraId="4C68F54C" w14:textId="78882AD3"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Principes de DEV </w:t>
      </w:r>
      <w:r w:rsidR="00FA23CB" w:rsidRPr="00C650E5">
        <w:rPr>
          <w:rFonts w:ascii="Arial Narrow" w:hAnsi="Arial Narrow" w:cstheme="minorHAnsi"/>
        </w:rPr>
        <w:tab/>
      </w:r>
      <w:r w:rsidRPr="00C650E5">
        <w:rPr>
          <w:rFonts w:ascii="Arial Narrow" w:hAnsi="Arial Narrow" w:cstheme="minorHAnsi"/>
        </w:rPr>
        <w:t>SOLID, RAII, OBJET VALIDE</w:t>
      </w:r>
    </w:p>
    <w:p w14:paraId="71973B60" w14:textId="08356C00"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Vulnérabilités </w:t>
      </w:r>
      <w:r w:rsidR="00FA23CB" w:rsidRPr="00C650E5">
        <w:rPr>
          <w:rFonts w:ascii="Arial Narrow" w:hAnsi="Arial Narrow" w:cstheme="minorHAnsi"/>
        </w:rPr>
        <w:tab/>
      </w:r>
      <w:r w:rsidRPr="00C650E5">
        <w:rPr>
          <w:rFonts w:ascii="Arial Narrow" w:hAnsi="Arial Narrow" w:cstheme="minorHAnsi"/>
        </w:rPr>
        <w:t>Overflow, Bruit de données, Injection de données</w:t>
      </w:r>
    </w:p>
    <w:p w14:paraId="51CDB8C0" w14:textId="37B9327F"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Patrons de conception </w:t>
      </w:r>
      <w:r w:rsidR="00FA23CB" w:rsidRPr="00C650E5">
        <w:rPr>
          <w:rFonts w:ascii="Arial Narrow" w:hAnsi="Arial Narrow" w:cstheme="minorHAnsi"/>
        </w:rPr>
        <w:tab/>
      </w:r>
      <w:r w:rsidRPr="00C650E5">
        <w:rPr>
          <w:rFonts w:ascii="Arial Narrow" w:hAnsi="Arial Narrow" w:cstheme="minorHAnsi"/>
        </w:rPr>
        <w:t xml:space="preserve">Singleton, Factory, Strategy, Observer, </w:t>
      </w:r>
      <w:proofErr w:type="spellStart"/>
      <w:r w:rsidRPr="00C650E5">
        <w:rPr>
          <w:rFonts w:ascii="Arial Narrow" w:hAnsi="Arial Narrow" w:cstheme="minorHAnsi"/>
        </w:rPr>
        <w:t>Facade</w:t>
      </w:r>
      <w:proofErr w:type="spellEnd"/>
    </w:p>
    <w:p w14:paraId="5C3586B9" w14:textId="267C767E"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Architecture </w:t>
      </w:r>
      <w:r w:rsidR="00FA23CB" w:rsidRPr="00C650E5">
        <w:rPr>
          <w:rFonts w:ascii="Arial Narrow" w:hAnsi="Arial Narrow" w:cstheme="minorHAnsi"/>
        </w:rPr>
        <w:tab/>
      </w:r>
      <w:r w:rsidRPr="00C650E5">
        <w:rPr>
          <w:rFonts w:ascii="Arial Narrow" w:hAnsi="Arial Narrow" w:cstheme="minorHAnsi"/>
        </w:rPr>
        <w:t>API REST, Webservice, Client/Serveur, Middleware, MVC</w:t>
      </w:r>
    </w:p>
    <w:p w14:paraId="0C7E5368" w14:textId="35B6A550" w:rsidR="000808F5" w:rsidRPr="00C650E5" w:rsidRDefault="000808F5" w:rsidP="000808F5">
      <w:pPr>
        <w:tabs>
          <w:tab w:val="left" w:pos="3420"/>
        </w:tabs>
        <w:ind w:left="426" w:right="-132"/>
        <w:rPr>
          <w:rFonts w:ascii="Arial Narrow" w:hAnsi="Arial Narrow" w:cstheme="minorHAnsi"/>
        </w:rPr>
      </w:pPr>
      <w:r w:rsidRPr="00C650E5">
        <w:rPr>
          <w:rFonts w:ascii="Arial Narrow" w:hAnsi="Arial Narrow" w:cstheme="minorHAnsi"/>
        </w:rPr>
        <w:t xml:space="preserve">Procédures </w:t>
      </w:r>
      <w:r w:rsidR="00FA23CB" w:rsidRPr="00C650E5">
        <w:rPr>
          <w:rFonts w:ascii="Arial Narrow" w:hAnsi="Arial Narrow" w:cstheme="minorHAnsi"/>
        </w:rPr>
        <w:tab/>
      </w:r>
      <w:r w:rsidRPr="00C650E5">
        <w:rPr>
          <w:rFonts w:ascii="Arial Narrow" w:hAnsi="Arial Narrow" w:cstheme="minorHAnsi"/>
        </w:rPr>
        <w:t>Dev, Revue, Push, Merge, Tag, Build, Recette, Test, Doc</w:t>
      </w:r>
    </w:p>
    <w:p w14:paraId="71C1F53A" w14:textId="77777777" w:rsidR="000808F5" w:rsidRPr="00C650E5" w:rsidRDefault="000808F5" w:rsidP="003842C4">
      <w:pPr>
        <w:tabs>
          <w:tab w:val="left" w:pos="3420"/>
        </w:tabs>
        <w:ind w:left="426" w:right="-132"/>
        <w:rPr>
          <w:rFonts w:ascii="Arial Narrow" w:hAnsi="Arial Narrow" w:cstheme="minorHAnsi"/>
        </w:rPr>
      </w:pPr>
    </w:p>
    <w:p w14:paraId="495ED0C6" w14:textId="2901A414" w:rsidR="009913F0" w:rsidRPr="00F20132" w:rsidRDefault="00F036B2" w:rsidP="00F20132">
      <w:pPr>
        <w:spacing w:line="360" w:lineRule="auto"/>
        <w:ind w:right="-132"/>
        <w:rPr>
          <w:rFonts w:ascii="Arial Narrow" w:hAnsi="Arial Narrow" w:cstheme="minorHAnsi"/>
          <w:b/>
          <w:bCs/>
          <w:iCs/>
          <w:smallCaps/>
          <w:color w:val="0070C0"/>
          <w:u w:val="single"/>
        </w:rPr>
      </w:pPr>
      <w:r w:rsidRPr="00C650E5">
        <w:rPr>
          <w:rFonts w:ascii="Arial Narrow" w:hAnsi="Arial Narrow" w:cstheme="minorHAnsi"/>
          <w:bCs/>
          <w:i/>
        </w:rPr>
        <w:br w:type="page"/>
      </w:r>
      <w:r w:rsidRPr="00F20132">
        <w:rPr>
          <w:rFonts w:ascii="Arial Narrow" w:hAnsi="Arial Narrow" w:cstheme="minorHAnsi"/>
          <w:b/>
          <w:bCs/>
          <w:iCs/>
          <w:smallCaps/>
          <w:color w:val="0070C0"/>
          <w:u w:val="single"/>
        </w:rPr>
        <w:t xml:space="preserve">Expériences Professionnelles </w:t>
      </w:r>
    </w:p>
    <w:p w14:paraId="557C1CA9" w14:textId="77777777" w:rsidR="00FD48E7" w:rsidRPr="00C650E5" w:rsidRDefault="00FD48E7" w:rsidP="00FD48E7">
      <w:pPr>
        <w:ind w:right="-132"/>
        <w:rPr>
          <w:rFonts w:ascii="Arial Narrow" w:hAnsi="Arial Narrow" w:cstheme="minorHAnsi"/>
          <w:b/>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C4150B" w:rsidRPr="00F20132" w14:paraId="6718C42E"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2496A8EB" w14:textId="3FC196B7" w:rsidR="00C4150B" w:rsidRPr="00F20132" w:rsidRDefault="00C4150B" w:rsidP="00C4150B">
            <w:pPr>
              <w:ind w:right="-132"/>
              <w:rPr>
                <w:rFonts w:ascii="Arial Narrow" w:hAnsi="Arial Narrow" w:cstheme="minorHAnsi"/>
                <w:b/>
              </w:rPr>
            </w:pPr>
            <w:r w:rsidRPr="00F20132">
              <w:rPr>
                <w:rFonts w:ascii="Arial Narrow" w:hAnsi="Arial Narrow" w:cstheme="minorHAnsi"/>
                <w:b/>
              </w:rPr>
              <w:t>Novembre 2023 à Juin 2024</w:t>
            </w:r>
          </w:p>
        </w:tc>
        <w:tc>
          <w:tcPr>
            <w:tcW w:w="4810" w:type="dxa"/>
            <w:tcBorders>
              <w:top w:val="single" w:sz="4" w:space="0" w:color="000000"/>
              <w:bottom w:val="single" w:sz="4" w:space="0" w:color="000000"/>
              <w:right w:val="single" w:sz="4" w:space="0" w:color="000000"/>
            </w:tcBorders>
            <w:shd w:val="clear" w:color="auto" w:fill="auto"/>
          </w:tcPr>
          <w:p w14:paraId="42DB0342" w14:textId="2FF1D422" w:rsidR="00C4150B" w:rsidRPr="00F20132" w:rsidRDefault="00C4150B" w:rsidP="00C4150B">
            <w:pPr>
              <w:snapToGrid w:val="0"/>
              <w:ind w:right="-132"/>
              <w:rPr>
                <w:rFonts w:ascii="Arial Narrow" w:hAnsi="Arial Narrow" w:cstheme="minorHAnsi"/>
                <w:b/>
              </w:rPr>
            </w:pPr>
            <w:r w:rsidRPr="00F20132">
              <w:rPr>
                <w:rFonts w:ascii="Arial Narrow" w:hAnsi="Arial Narrow" w:cstheme="minorHAnsi"/>
                <w:b/>
              </w:rPr>
              <w:t xml:space="preserve">Euro Information </w:t>
            </w:r>
            <w:r w:rsidR="00291C77" w:rsidRPr="00F20132">
              <w:rPr>
                <w:rFonts w:ascii="Arial Narrow" w:hAnsi="Arial Narrow" w:cstheme="minorHAnsi"/>
                <w:b/>
              </w:rPr>
              <w:t>-</w:t>
            </w:r>
            <w:r w:rsidRPr="00F20132">
              <w:rPr>
                <w:rFonts w:ascii="Arial Narrow" w:hAnsi="Arial Narrow" w:cstheme="minorHAnsi"/>
                <w:b/>
              </w:rPr>
              <w:t xml:space="preserve"> </w:t>
            </w:r>
            <w:r w:rsidR="004268F9" w:rsidRPr="00F20132">
              <w:rPr>
                <w:rFonts w:ascii="Arial Narrow" w:hAnsi="Arial Narrow" w:cstheme="minorHAnsi"/>
                <w:b/>
              </w:rPr>
              <w:t>Strasbourg (France)</w:t>
            </w:r>
          </w:p>
        </w:tc>
      </w:tr>
    </w:tbl>
    <w:p w14:paraId="3C2B044F" w14:textId="68A2DDBB" w:rsidR="003842C4" w:rsidRPr="00C650E5" w:rsidRDefault="003842C4" w:rsidP="003842C4">
      <w:pPr>
        <w:ind w:left="360" w:right="-132"/>
        <w:rPr>
          <w:rFonts w:ascii="Arial Narrow" w:hAnsi="Arial Narrow" w:cstheme="minorHAnsi"/>
          <w:iCs/>
        </w:rPr>
      </w:pPr>
    </w:p>
    <w:p w14:paraId="4B212FF7" w14:textId="4588860D" w:rsidR="00743660" w:rsidRPr="00F20132" w:rsidRDefault="00743660" w:rsidP="003842C4">
      <w:pPr>
        <w:ind w:left="360" w:right="-132"/>
        <w:rPr>
          <w:rFonts w:ascii="Arial Narrow" w:hAnsi="Arial Narrow" w:cstheme="minorHAnsi"/>
          <w:b/>
          <w:iCs/>
          <w:u w:val="single"/>
        </w:rPr>
      </w:pPr>
      <w:r w:rsidRPr="00F20132">
        <w:rPr>
          <w:rFonts w:ascii="Arial Narrow" w:hAnsi="Arial Narrow" w:cstheme="minorHAnsi"/>
          <w:b/>
          <w:iCs/>
          <w:u w:val="single"/>
        </w:rPr>
        <w:t>Consultant Développeur C++ Paiement Monétique</w:t>
      </w:r>
      <w:r w:rsidR="00D84C6A" w:rsidRPr="00F20132">
        <w:rPr>
          <w:rFonts w:ascii="Arial Narrow" w:hAnsi="Arial Narrow" w:cstheme="minorHAnsi"/>
          <w:b/>
          <w:iCs/>
          <w:u w:val="single"/>
        </w:rPr>
        <w:t xml:space="preserve"> (7 mois)</w:t>
      </w:r>
    </w:p>
    <w:p w14:paraId="18021EAC" w14:textId="10740ED5" w:rsidR="003842C4" w:rsidRPr="00C650E5" w:rsidRDefault="00743660" w:rsidP="003842C4">
      <w:pPr>
        <w:ind w:left="360" w:right="-132"/>
        <w:rPr>
          <w:rFonts w:ascii="Arial Narrow" w:hAnsi="Arial Narrow" w:cstheme="minorHAnsi"/>
          <w:iCs/>
        </w:rPr>
      </w:pPr>
      <w:r w:rsidRPr="00C650E5">
        <w:rPr>
          <w:rFonts w:ascii="Arial Narrow" w:hAnsi="Arial Narrow" w:cstheme="minorHAnsi"/>
          <w:iCs/>
        </w:rPr>
        <w:t>Employé chez la s2i EASTELSON, Je suis envoyé en mission en tant que Consultant Développeur C++ auprès du groupe EID, la filiale technologique de la banque Crédit Mutuel pour faire évoluer son systeme de paiement monétique en ligne MONETICO.</w:t>
      </w:r>
    </w:p>
    <w:p w14:paraId="459AC396" w14:textId="77777777" w:rsidR="00912DD3" w:rsidRPr="00C650E5" w:rsidRDefault="00912DD3" w:rsidP="00912DD3">
      <w:pPr>
        <w:ind w:right="-132"/>
        <w:rPr>
          <w:rFonts w:ascii="Arial Narrow" w:hAnsi="Arial Narrow" w:cstheme="minorHAnsi"/>
          <w:iCs/>
        </w:rPr>
      </w:pPr>
    </w:p>
    <w:p w14:paraId="0EFA3E5C" w14:textId="689D7A10" w:rsidR="00291C77" w:rsidRPr="00C650E5" w:rsidRDefault="00743660" w:rsidP="00291C77">
      <w:pPr>
        <w:ind w:left="360" w:right="-132"/>
        <w:rPr>
          <w:rFonts w:ascii="Arial Narrow" w:hAnsi="Arial Narrow" w:cstheme="minorHAnsi"/>
          <w:iCs/>
        </w:rPr>
      </w:pPr>
      <w:r w:rsidRPr="00C650E5">
        <w:rPr>
          <w:rFonts w:ascii="Arial Narrow" w:hAnsi="Arial Narrow" w:cstheme="minorHAnsi"/>
          <w:iCs/>
          <w:u w:val="single"/>
        </w:rPr>
        <w:t>Simulateur de parcours COFODIS</w:t>
      </w:r>
      <w:r w:rsidR="00AD7CE4" w:rsidRPr="00C650E5">
        <w:rPr>
          <w:rFonts w:ascii="Arial Narrow" w:hAnsi="Arial Narrow" w:cstheme="minorHAnsi"/>
          <w:iCs/>
          <w:u w:val="single"/>
        </w:rPr>
        <w:t xml:space="preserve"> en C++/HTML</w:t>
      </w:r>
    </w:p>
    <w:p w14:paraId="7A027143" w14:textId="44E48CCC" w:rsidR="003842C4" w:rsidRPr="00C650E5" w:rsidRDefault="00743660" w:rsidP="00291C77">
      <w:pPr>
        <w:ind w:left="360" w:right="-132"/>
        <w:rPr>
          <w:rFonts w:ascii="Arial Narrow" w:hAnsi="Arial Narrow" w:cstheme="minorHAnsi"/>
          <w:iCs/>
        </w:rPr>
      </w:pPr>
      <w:r w:rsidRPr="00C650E5">
        <w:rPr>
          <w:rFonts w:ascii="Arial Narrow" w:hAnsi="Arial Narrow" w:cstheme="minorHAnsi"/>
          <w:iCs/>
        </w:rPr>
        <w:t>Dans le but d’interdire la communication entre l’environnement de TEST de chez EID et l’environnement de RECETTE de chez COFIDIS, il a été demandé de mettre en place un simulateur de parcours COFIDIS sur l’environnement de TEST de chez EID</w:t>
      </w:r>
      <w:r w:rsidR="003842C4" w:rsidRPr="00C650E5">
        <w:rPr>
          <w:rFonts w:ascii="Arial Narrow" w:hAnsi="Arial Narrow" w:cstheme="minorHAnsi"/>
          <w:iCs/>
        </w:rPr>
        <w:t>.</w:t>
      </w:r>
    </w:p>
    <w:p w14:paraId="166D98E4" w14:textId="26146640" w:rsidR="00743660" w:rsidRPr="00C650E5" w:rsidRDefault="00743660"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Je réalise l’interface web du simulateur</w:t>
      </w:r>
      <w:r w:rsidR="00AD7CE4" w:rsidRPr="00C650E5">
        <w:rPr>
          <w:rFonts w:ascii="Arial Narrow" w:hAnsi="Arial Narrow" w:cstheme="minorHAnsi"/>
          <w:iCs/>
          <w:sz w:val="24"/>
          <w:szCs w:val="24"/>
        </w:rPr>
        <w:t xml:space="preserve"> en C++/HTML/CSS/JS</w:t>
      </w:r>
      <w:r w:rsidRPr="00C650E5">
        <w:rPr>
          <w:rFonts w:ascii="Arial Narrow" w:hAnsi="Arial Narrow" w:cstheme="minorHAnsi"/>
          <w:iCs/>
          <w:sz w:val="24"/>
          <w:szCs w:val="24"/>
        </w:rPr>
        <w:t>.</w:t>
      </w:r>
    </w:p>
    <w:p w14:paraId="058F3148" w14:textId="3B56C857" w:rsidR="00743660" w:rsidRPr="00C650E5" w:rsidRDefault="00743660"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Je réalise des appels API pour reconstruire le contexte du parcours</w:t>
      </w:r>
      <w:r w:rsidR="00AD7CE4" w:rsidRPr="00C650E5">
        <w:rPr>
          <w:rFonts w:ascii="Arial Narrow" w:hAnsi="Arial Narrow"/>
          <w:sz w:val="24"/>
          <w:szCs w:val="24"/>
        </w:rPr>
        <w:t xml:space="preserve"> </w:t>
      </w:r>
      <w:r w:rsidR="00AD7CE4" w:rsidRPr="00C650E5">
        <w:rPr>
          <w:rFonts w:ascii="Arial Narrow" w:hAnsi="Arial Narrow" w:cstheme="minorHAnsi"/>
          <w:iCs/>
          <w:sz w:val="24"/>
          <w:szCs w:val="24"/>
        </w:rPr>
        <w:t>en C++/cURL</w:t>
      </w:r>
      <w:r w:rsidRPr="00C650E5">
        <w:rPr>
          <w:rFonts w:ascii="Arial Narrow" w:hAnsi="Arial Narrow" w:cstheme="minorHAnsi"/>
          <w:iCs/>
          <w:sz w:val="24"/>
          <w:szCs w:val="24"/>
        </w:rPr>
        <w:t>.</w:t>
      </w:r>
    </w:p>
    <w:p w14:paraId="41AD08FA" w14:textId="6E528808" w:rsidR="00291C77" w:rsidRPr="00C650E5" w:rsidRDefault="00743660"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Je réalise des enregistrements en base des données de simulation</w:t>
      </w:r>
      <w:r w:rsidR="00AD7CE4" w:rsidRPr="00C650E5">
        <w:rPr>
          <w:rFonts w:ascii="Arial Narrow" w:hAnsi="Arial Narrow"/>
          <w:sz w:val="24"/>
          <w:szCs w:val="24"/>
        </w:rPr>
        <w:t xml:space="preserve"> </w:t>
      </w:r>
      <w:r w:rsidR="00AD7CE4" w:rsidRPr="00C650E5">
        <w:rPr>
          <w:rFonts w:ascii="Arial Narrow" w:hAnsi="Arial Narrow" w:cstheme="minorHAnsi"/>
          <w:iCs/>
          <w:sz w:val="24"/>
          <w:szCs w:val="24"/>
        </w:rPr>
        <w:t>en C++/SQL</w:t>
      </w:r>
      <w:r w:rsidRPr="00C650E5">
        <w:rPr>
          <w:rFonts w:ascii="Arial Narrow" w:hAnsi="Arial Narrow" w:cstheme="minorHAnsi"/>
          <w:iCs/>
          <w:sz w:val="24"/>
          <w:szCs w:val="24"/>
        </w:rPr>
        <w:t>.</w:t>
      </w:r>
    </w:p>
    <w:p w14:paraId="276E2ED2" w14:textId="2C63BD57" w:rsidR="00291C77" w:rsidRPr="00C650E5" w:rsidRDefault="00291C77"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 xml:space="preserve">J’analyse les callbacks, Je mets à jour l’état du paiement, </w:t>
      </w:r>
      <w:r w:rsidR="00AD7CE4" w:rsidRPr="00C650E5">
        <w:rPr>
          <w:rFonts w:ascii="Arial Narrow" w:hAnsi="Arial Narrow" w:cstheme="minorHAnsi"/>
          <w:iCs/>
          <w:sz w:val="24"/>
          <w:szCs w:val="24"/>
        </w:rPr>
        <w:t>Je retourne la réponse</w:t>
      </w:r>
      <w:r w:rsidRPr="00C650E5">
        <w:rPr>
          <w:rFonts w:ascii="Arial Narrow" w:hAnsi="Arial Narrow" w:cstheme="minorHAnsi"/>
          <w:iCs/>
          <w:sz w:val="24"/>
          <w:szCs w:val="24"/>
        </w:rPr>
        <w:t>.</w:t>
      </w:r>
    </w:p>
    <w:p w14:paraId="2FC2E9CD" w14:textId="2FC7127E" w:rsidR="00743660" w:rsidRPr="00C650E5" w:rsidRDefault="00743660" w:rsidP="00291C77">
      <w:pPr>
        <w:ind w:left="375" w:right="-132"/>
        <w:rPr>
          <w:rFonts w:ascii="Arial Narrow" w:hAnsi="Arial Narrow" w:cstheme="minorHAnsi"/>
          <w:iCs/>
        </w:rPr>
      </w:pPr>
      <w:r w:rsidRPr="00C650E5">
        <w:rPr>
          <w:rFonts w:ascii="Arial Narrow" w:hAnsi="Arial Narrow" w:cstheme="minorHAnsi"/>
          <w:iCs/>
          <w:u w:val="single"/>
        </w:rPr>
        <w:t>Lot de correctifs</w:t>
      </w:r>
      <w:r w:rsidR="00AD7CE4" w:rsidRPr="00C650E5">
        <w:rPr>
          <w:rFonts w:ascii="Arial Narrow" w:hAnsi="Arial Narrow" w:cstheme="minorHAnsi"/>
          <w:iCs/>
          <w:u w:val="single"/>
        </w:rPr>
        <w:t xml:space="preserve"> en C++</w:t>
      </w:r>
    </w:p>
    <w:p w14:paraId="6E5EDB7E" w14:textId="29F17930" w:rsidR="003842C4" w:rsidRPr="00C650E5" w:rsidRDefault="00743660" w:rsidP="00291C77">
      <w:pPr>
        <w:ind w:left="375" w:right="-132"/>
        <w:rPr>
          <w:rFonts w:ascii="Arial Narrow" w:hAnsi="Arial Narrow" w:cstheme="minorHAnsi"/>
          <w:iCs/>
        </w:rPr>
      </w:pPr>
      <w:r w:rsidRPr="00C650E5">
        <w:rPr>
          <w:rFonts w:ascii="Arial Narrow" w:hAnsi="Arial Narrow" w:cstheme="minorHAnsi"/>
          <w:iCs/>
        </w:rPr>
        <w:t>Dans le but d’améliorer la qualité du logiciel de paiement en ligne, il est demandé de réaliser un certain nombre de correctifs</w:t>
      </w:r>
      <w:r w:rsidR="003842C4" w:rsidRPr="00C650E5">
        <w:rPr>
          <w:rFonts w:ascii="Arial Narrow" w:hAnsi="Arial Narrow" w:cstheme="minorHAnsi"/>
          <w:iCs/>
        </w:rPr>
        <w:t xml:space="preserve">. </w:t>
      </w:r>
    </w:p>
    <w:p w14:paraId="0B8F8632" w14:textId="77777777" w:rsidR="00743660" w:rsidRPr="00C650E5" w:rsidRDefault="00743660"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Je travaille sur l’arrêt du STOP récurrence d’un paiement récurrent.</w:t>
      </w:r>
    </w:p>
    <w:p w14:paraId="1C1BE51D" w14:textId="77777777" w:rsidR="00743660" w:rsidRPr="00C650E5" w:rsidRDefault="00743660" w:rsidP="00291C77">
      <w:pPr>
        <w:pStyle w:val="Paragraphedeliste"/>
        <w:numPr>
          <w:ilvl w:val="0"/>
          <w:numId w:val="17"/>
        </w:numPr>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J’améliore les diagnostics pour le CCS (Centre de Conseils et de Services).</w:t>
      </w:r>
    </w:p>
    <w:p w14:paraId="48753575" w14:textId="54740957" w:rsidR="003842C4" w:rsidRPr="00C650E5" w:rsidRDefault="00743660" w:rsidP="00291C77">
      <w:pPr>
        <w:pStyle w:val="Paragraphedeliste"/>
        <w:numPr>
          <w:ilvl w:val="0"/>
          <w:numId w:val="17"/>
        </w:numPr>
        <w:suppressAutoHyphens/>
        <w:autoSpaceDE w:val="0"/>
        <w:spacing w:line="259" w:lineRule="auto"/>
        <w:ind w:left="1068"/>
        <w:rPr>
          <w:rFonts w:ascii="Arial Narrow" w:hAnsi="Arial Narrow" w:cstheme="minorHAnsi"/>
          <w:iCs/>
          <w:sz w:val="24"/>
          <w:szCs w:val="24"/>
        </w:rPr>
      </w:pPr>
      <w:r w:rsidRPr="00C650E5">
        <w:rPr>
          <w:rFonts w:ascii="Arial Narrow" w:hAnsi="Arial Narrow" w:cstheme="minorHAnsi"/>
          <w:iCs/>
          <w:sz w:val="24"/>
          <w:szCs w:val="24"/>
        </w:rPr>
        <w:t>Je corrige l’état d’un paiement fractionné dans un contexte particulier.</w:t>
      </w:r>
    </w:p>
    <w:p w14:paraId="296B013D" w14:textId="5862A42E" w:rsidR="003842C4" w:rsidRPr="00C650E5" w:rsidRDefault="00743660" w:rsidP="00291C77">
      <w:pPr>
        <w:ind w:left="360" w:right="-132"/>
        <w:rPr>
          <w:rFonts w:ascii="Arial Narrow" w:hAnsi="Arial Narrow" w:cstheme="minorHAnsi"/>
          <w:bCs/>
          <w:iCs/>
        </w:rPr>
      </w:pPr>
      <w:r w:rsidRPr="00C650E5">
        <w:rPr>
          <w:rFonts w:ascii="Arial Narrow" w:hAnsi="Arial Narrow" w:cstheme="minorHAnsi"/>
          <w:bCs/>
          <w:iCs/>
          <w:u w:val="single"/>
        </w:rPr>
        <w:t>Environnement Technique</w:t>
      </w:r>
    </w:p>
    <w:p w14:paraId="1DB3B27B" w14:textId="593CD4D9"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Langages  : C++11, HTML, CSS, JavaScript, SQL</w:t>
      </w:r>
    </w:p>
    <w:p w14:paraId="11D2EABC"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 xml:space="preserve">Librairies : STL, cURL, Boost, </w:t>
      </w:r>
      <w:proofErr w:type="spellStart"/>
      <w:r w:rsidRPr="00C650E5">
        <w:rPr>
          <w:rFonts w:ascii="Arial Narrow" w:hAnsi="Arial Narrow" w:cstheme="minorHAnsi"/>
          <w:sz w:val="24"/>
          <w:szCs w:val="24"/>
        </w:rPr>
        <w:t>Jansson</w:t>
      </w:r>
      <w:proofErr w:type="spellEnd"/>
      <w:r w:rsidRPr="00C650E5">
        <w:rPr>
          <w:rFonts w:ascii="Arial Narrow" w:hAnsi="Arial Narrow" w:cstheme="minorHAnsi"/>
          <w:sz w:val="24"/>
          <w:szCs w:val="24"/>
        </w:rPr>
        <w:t xml:space="preserve">, LibXml2, </w:t>
      </w:r>
      <w:proofErr w:type="spellStart"/>
      <w:r w:rsidRPr="00C650E5">
        <w:rPr>
          <w:rFonts w:ascii="Arial Narrow" w:hAnsi="Arial Narrow" w:cstheme="minorHAnsi"/>
          <w:sz w:val="24"/>
          <w:szCs w:val="24"/>
        </w:rPr>
        <w:t>gSOAP</w:t>
      </w:r>
      <w:proofErr w:type="spellEnd"/>
    </w:p>
    <w:p w14:paraId="6383DDCD" w14:textId="1C6F9A4C"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 xml:space="preserve">Outils de développement : </w:t>
      </w:r>
      <w:proofErr w:type="spellStart"/>
      <w:r w:rsidRPr="00C650E5">
        <w:rPr>
          <w:rFonts w:ascii="Arial Narrow" w:hAnsi="Arial Narrow" w:cstheme="minorHAnsi"/>
          <w:sz w:val="24"/>
          <w:szCs w:val="24"/>
        </w:rPr>
        <w:t>Makefile</w:t>
      </w:r>
      <w:proofErr w:type="spellEnd"/>
      <w:r w:rsidRPr="00C650E5">
        <w:rPr>
          <w:rFonts w:ascii="Arial Narrow" w:hAnsi="Arial Narrow" w:cstheme="minorHAnsi"/>
          <w:sz w:val="24"/>
          <w:szCs w:val="24"/>
        </w:rPr>
        <w:t xml:space="preserve">, </w:t>
      </w:r>
      <w:proofErr w:type="spellStart"/>
      <w:r w:rsidRPr="00C650E5">
        <w:rPr>
          <w:rFonts w:ascii="Arial Narrow" w:hAnsi="Arial Narrow" w:cstheme="minorHAnsi"/>
          <w:sz w:val="24"/>
          <w:szCs w:val="24"/>
        </w:rPr>
        <w:t>Backtrace</w:t>
      </w:r>
      <w:proofErr w:type="spellEnd"/>
      <w:r w:rsidRPr="00C650E5">
        <w:rPr>
          <w:rFonts w:ascii="Arial Narrow" w:hAnsi="Arial Narrow" w:cstheme="minorHAnsi"/>
          <w:sz w:val="24"/>
          <w:szCs w:val="24"/>
        </w:rPr>
        <w:t>, Client/Serveur/Linux Red Hat</w:t>
      </w:r>
    </w:p>
    <w:p w14:paraId="54E0E174"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Base de données : MySQL, MySQL Workbench, Prepared SQL</w:t>
      </w:r>
    </w:p>
    <w:p w14:paraId="52361321"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Patrons et Architectures : REST, SOLID, RAII, OBJET VALIDE</w:t>
      </w:r>
    </w:p>
    <w:p w14:paraId="7F88B9B8"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 xml:space="preserve">Format de d’échanges : </w:t>
      </w:r>
      <w:proofErr w:type="spellStart"/>
      <w:r w:rsidRPr="00C650E5">
        <w:rPr>
          <w:rFonts w:ascii="Arial Narrow" w:hAnsi="Arial Narrow" w:cstheme="minorHAnsi"/>
          <w:sz w:val="24"/>
          <w:szCs w:val="24"/>
        </w:rPr>
        <w:t>FormData</w:t>
      </w:r>
      <w:proofErr w:type="spellEnd"/>
      <w:r w:rsidRPr="00C650E5">
        <w:rPr>
          <w:rFonts w:ascii="Arial Narrow" w:hAnsi="Arial Narrow" w:cstheme="minorHAnsi"/>
          <w:sz w:val="24"/>
          <w:szCs w:val="24"/>
        </w:rPr>
        <w:t>, JSON, CSV, XML</w:t>
      </w:r>
    </w:p>
    <w:p w14:paraId="15A9876C"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 xml:space="preserve">Environnement de développement : VSCode, SSH </w:t>
      </w:r>
      <w:proofErr w:type="spellStart"/>
      <w:r w:rsidRPr="00C650E5">
        <w:rPr>
          <w:rFonts w:ascii="Arial Narrow" w:hAnsi="Arial Narrow" w:cstheme="minorHAnsi"/>
          <w:sz w:val="24"/>
          <w:szCs w:val="24"/>
        </w:rPr>
        <w:t>Remote</w:t>
      </w:r>
      <w:proofErr w:type="spellEnd"/>
      <w:r w:rsidRPr="00C650E5">
        <w:rPr>
          <w:rFonts w:ascii="Arial Narrow" w:hAnsi="Arial Narrow" w:cstheme="minorHAnsi"/>
          <w:sz w:val="24"/>
          <w:szCs w:val="24"/>
        </w:rPr>
        <w:t>, Windows</w:t>
      </w:r>
    </w:p>
    <w:p w14:paraId="23BCEC24"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Gestion de projet : Git, GitLab, Jenkins, QCHP, SARA, SCRUM</w:t>
      </w:r>
    </w:p>
    <w:p w14:paraId="21BBD382"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Prise de recule : Bruite de code, Injection de données, OBJET INVALIDE</w:t>
      </w:r>
    </w:p>
    <w:p w14:paraId="3DADDF12" w14:textId="77777777" w:rsidR="00291C77" w:rsidRPr="00C650E5" w:rsidRDefault="00291C77" w:rsidP="00291C77">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Prise en compte : Contrôle des entrées, Validation et Cohérence des données</w:t>
      </w:r>
    </w:p>
    <w:p w14:paraId="7323C358" w14:textId="77777777" w:rsidR="00912DD3" w:rsidRPr="00C650E5" w:rsidRDefault="00912DD3" w:rsidP="00912DD3">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Normes et sécurités des données : PCIDSS, OWAPS, Certificats SSL, HMAC</w:t>
      </w:r>
    </w:p>
    <w:p w14:paraId="25A73392" w14:textId="77777777" w:rsidR="00912DD3" w:rsidRPr="00C650E5" w:rsidRDefault="00912DD3" w:rsidP="00912DD3">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Types de paiement : immédiat, différé, partiel, fractionné, récurrent</w:t>
      </w:r>
    </w:p>
    <w:p w14:paraId="4E1540BC" w14:textId="5C1C0409" w:rsidR="003842C4" w:rsidRPr="00C650E5" w:rsidRDefault="00912DD3" w:rsidP="00912DD3">
      <w:pPr>
        <w:pStyle w:val="Paragraphedeliste"/>
        <w:numPr>
          <w:ilvl w:val="0"/>
          <w:numId w:val="21"/>
        </w:numPr>
        <w:autoSpaceDE w:val="0"/>
        <w:spacing w:line="288" w:lineRule="auto"/>
        <w:rPr>
          <w:rFonts w:ascii="Arial Narrow" w:hAnsi="Arial Narrow" w:cstheme="minorHAnsi"/>
          <w:sz w:val="24"/>
          <w:szCs w:val="24"/>
        </w:rPr>
      </w:pPr>
      <w:r w:rsidRPr="00C650E5">
        <w:rPr>
          <w:rFonts w:ascii="Arial Narrow" w:hAnsi="Arial Narrow" w:cstheme="minorHAnsi"/>
          <w:sz w:val="24"/>
          <w:szCs w:val="24"/>
        </w:rPr>
        <w:t>Procédures : Dev, Revue, Push, Merge, Tag, Build, Recette, Test, Doc</w:t>
      </w:r>
    </w:p>
    <w:p w14:paraId="20614696" w14:textId="3F005341" w:rsidR="003842C4" w:rsidRPr="00C650E5" w:rsidRDefault="003842C4" w:rsidP="003842C4">
      <w:pPr>
        <w:pStyle w:val="Paragraphedeliste"/>
        <w:autoSpaceDE w:val="0"/>
        <w:ind w:left="0"/>
        <w:rPr>
          <w:rFonts w:ascii="Arial Narrow" w:hAnsi="Arial Narrow" w:cstheme="minorHAnsi"/>
          <w:iCs/>
          <w:sz w:val="24"/>
          <w:szCs w:val="24"/>
        </w:rPr>
      </w:pPr>
    </w:p>
    <w:p w14:paraId="0A86C31A" w14:textId="6EF771CB" w:rsidR="00C650E5" w:rsidRPr="00C650E5" w:rsidRDefault="00C650E5" w:rsidP="003842C4">
      <w:pPr>
        <w:pStyle w:val="Paragraphedeliste"/>
        <w:autoSpaceDE w:val="0"/>
        <w:ind w:left="0"/>
        <w:rPr>
          <w:rFonts w:ascii="Arial Narrow" w:hAnsi="Arial Narrow" w:cstheme="minorHAnsi"/>
          <w:iCs/>
          <w:sz w:val="24"/>
          <w:szCs w:val="24"/>
        </w:rPr>
      </w:pPr>
    </w:p>
    <w:p w14:paraId="25D55F2D" w14:textId="05B10084" w:rsidR="00C650E5" w:rsidRPr="00C650E5" w:rsidRDefault="00C650E5" w:rsidP="003842C4">
      <w:pPr>
        <w:pStyle w:val="Paragraphedeliste"/>
        <w:autoSpaceDE w:val="0"/>
        <w:ind w:left="0"/>
        <w:rPr>
          <w:rFonts w:ascii="Arial Narrow" w:hAnsi="Arial Narrow" w:cstheme="minorHAnsi"/>
          <w:iCs/>
          <w:sz w:val="24"/>
          <w:szCs w:val="24"/>
        </w:rPr>
      </w:pPr>
    </w:p>
    <w:p w14:paraId="726D8026" w14:textId="6DDA147C" w:rsidR="00C650E5" w:rsidRPr="00C650E5" w:rsidRDefault="00C650E5" w:rsidP="003842C4">
      <w:pPr>
        <w:pStyle w:val="Paragraphedeliste"/>
        <w:autoSpaceDE w:val="0"/>
        <w:ind w:left="0"/>
        <w:rPr>
          <w:rFonts w:ascii="Arial Narrow" w:hAnsi="Arial Narrow" w:cstheme="minorHAnsi"/>
          <w:iCs/>
          <w:sz w:val="24"/>
          <w:szCs w:val="24"/>
        </w:rPr>
      </w:pPr>
    </w:p>
    <w:p w14:paraId="6250BB6D" w14:textId="4E333178" w:rsidR="00C650E5" w:rsidRPr="00C650E5" w:rsidRDefault="00C650E5" w:rsidP="003842C4">
      <w:pPr>
        <w:pStyle w:val="Paragraphedeliste"/>
        <w:autoSpaceDE w:val="0"/>
        <w:ind w:left="0"/>
        <w:rPr>
          <w:rFonts w:ascii="Arial Narrow" w:hAnsi="Arial Narrow" w:cstheme="minorHAnsi"/>
          <w:iCs/>
          <w:sz w:val="24"/>
          <w:szCs w:val="24"/>
        </w:rPr>
      </w:pPr>
    </w:p>
    <w:p w14:paraId="1CFD9F83" w14:textId="77777777" w:rsidR="00C650E5" w:rsidRPr="00C650E5" w:rsidRDefault="00C650E5" w:rsidP="003842C4">
      <w:pPr>
        <w:pStyle w:val="Paragraphedeliste"/>
        <w:autoSpaceDE w:val="0"/>
        <w:ind w:left="0"/>
        <w:rPr>
          <w:rFonts w:ascii="Arial Narrow" w:hAnsi="Arial Narrow" w:cstheme="minorHAnsi"/>
          <w:iCs/>
          <w:sz w:val="24"/>
          <w:szCs w:val="24"/>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3842C4" w:rsidRPr="00F20132" w14:paraId="081B28ED"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7D81D37F" w14:textId="5210FBA6" w:rsidR="003842C4" w:rsidRPr="00F20132" w:rsidRDefault="00291C77" w:rsidP="00E319F6">
            <w:pPr>
              <w:ind w:right="-132"/>
              <w:rPr>
                <w:rFonts w:ascii="Arial Narrow" w:hAnsi="Arial Narrow" w:cstheme="minorHAnsi"/>
                <w:b/>
              </w:rPr>
            </w:pPr>
            <w:r w:rsidRPr="00F20132">
              <w:rPr>
                <w:rFonts w:ascii="Arial Narrow" w:hAnsi="Arial Narrow" w:cstheme="minorHAnsi"/>
                <w:b/>
              </w:rPr>
              <w:t>Juillet 2021 à Juillet 2023</w:t>
            </w:r>
          </w:p>
        </w:tc>
        <w:tc>
          <w:tcPr>
            <w:tcW w:w="4810" w:type="dxa"/>
            <w:tcBorders>
              <w:top w:val="single" w:sz="4" w:space="0" w:color="000000"/>
              <w:bottom w:val="single" w:sz="4" w:space="0" w:color="000000"/>
              <w:right w:val="single" w:sz="4" w:space="0" w:color="000000"/>
            </w:tcBorders>
            <w:shd w:val="clear" w:color="auto" w:fill="auto"/>
          </w:tcPr>
          <w:p w14:paraId="789BB27C" w14:textId="17B9E63E" w:rsidR="003842C4" w:rsidRPr="00F20132" w:rsidRDefault="00291C77" w:rsidP="00E319F6">
            <w:pPr>
              <w:snapToGrid w:val="0"/>
              <w:ind w:right="-132"/>
              <w:rPr>
                <w:rFonts w:ascii="Arial Narrow" w:hAnsi="Arial Narrow" w:cstheme="minorHAnsi"/>
                <w:b/>
              </w:rPr>
            </w:pPr>
            <w:r w:rsidRPr="00F20132">
              <w:rPr>
                <w:rFonts w:ascii="Arial Narrow" w:hAnsi="Arial Narrow" w:cstheme="minorHAnsi"/>
                <w:b/>
              </w:rPr>
              <w:t>AMADEUS - Strasbourg (France)</w:t>
            </w:r>
          </w:p>
        </w:tc>
      </w:tr>
    </w:tbl>
    <w:p w14:paraId="14FDB28A" w14:textId="77777777" w:rsidR="003842C4" w:rsidRPr="00C650E5" w:rsidRDefault="003842C4" w:rsidP="003842C4">
      <w:pPr>
        <w:ind w:right="-132"/>
        <w:rPr>
          <w:rFonts w:ascii="Arial Narrow" w:hAnsi="Arial Narrow" w:cstheme="minorHAnsi"/>
          <w:b/>
          <w:i/>
        </w:rPr>
      </w:pPr>
    </w:p>
    <w:p w14:paraId="63B71293" w14:textId="2ECFA75C" w:rsidR="003842C4" w:rsidRPr="00F20132" w:rsidRDefault="00291C77" w:rsidP="003842C4">
      <w:pPr>
        <w:ind w:left="360" w:right="-132"/>
        <w:rPr>
          <w:rFonts w:ascii="Arial Narrow" w:hAnsi="Arial Narrow" w:cstheme="minorHAnsi"/>
          <w:b/>
          <w:iCs/>
          <w:u w:val="single"/>
        </w:rPr>
      </w:pPr>
      <w:r w:rsidRPr="00F20132">
        <w:rPr>
          <w:rFonts w:ascii="Arial Narrow" w:hAnsi="Arial Narrow" w:cstheme="minorHAnsi"/>
          <w:b/>
          <w:iCs/>
          <w:u w:val="single"/>
        </w:rPr>
        <w:t>Consultant Développeur C++ Réservation et Billetterie</w:t>
      </w:r>
      <w:r w:rsidR="00D84C6A" w:rsidRPr="00F20132">
        <w:rPr>
          <w:rFonts w:ascii="Arial Narrow" w:hAnsi="Arial Narrow" w:cstheme="minorHAnsi"/>
          <w:b/>
          <w:iCs/>
          <w:u w:val="single"/>
        </w:rPr>
        <w:t xml:space="preserve"> (2 ans)</w:t>
      </w:r>
    </w:p>
    <w:p w14:paraId="6595EA14" w14:textId="1234ED14" w:rsidR="00291C77" w:rsidRPr="00C650E5" w:rsidRDefault="00291C77" w:rsidP="003842C4">
      <w:pPr>
        <w:ind w:left="360" w:right="-132"/>
        <w:rPr>
          <w:rFonts w:ascii="Arial Narrow" w:hAnsi="Arial Narrow" w:cstheme="minorHAnsi"/>
          <w:iCs/>
        </w:rPr>
      </w:pPr>
      <w:r w:rsidRPr="00C650E5">
        <w:rPr>
          <w:rFonts w:ascii="Arial Narrow" w:hAnsi="Arial Narrow" w:cstheme="minorHAnsi"/>
          <w:iCs/>
        </w:rPr>
        <w:t>Employé chez la s2i GENWINTECH, Je suis conduit en mission en tant que Consultant Développeur C++ auprès du groupe AMADEUS, le leader mondial de l’industrie du voyage et du tourisme pour faire évoluer son système de Réservation et de Billetterie GESTOUR.</w:t>
      </w:r>
    </w:p>
    <w:p w14:paraId="1377D1E3" w14:textId="29082FCB" w:rsidR="00291C77" w:rsidRPr="00C650E5" w:rsidRDefault="00291C77" w:rsidP="003842C4">
      <w:pPr>
        <w:ind w:left="360" w:right="-132"/>
        <w:rPr>
          <w:rFonts w:ascii="Arial Narrow" w:hAnsi="Arial Narrow" w:cstheme="minorHAnsi"/>
          <w:iCs/>
        </w:rPr>
      </w:pPr>
    </w:p>
    <w:p w14:paraId="7B1060DC" w14:textId="35C989FF" w:rsidR="00291C77" w:rsidRPr="00C650E5" w:rsidRDefault="00291C77" w:rsidP="00291C77">
      <w:pPr>
        <w:ind w:left="360" w:right="-132"/>
        <w:rPr>
          <w:rFonts w:ascii="Arial Narrow" w:hAnsi="Arial Narrow" w:cstheme="minorHAnsi"/>
          <w:iCs/>
          <w:u w:val="single"/>
        </w:rPr>
      </w:pPr>
      <w:r w:rsidRPr="00C650E5">
        <w:rPr>
          <w:rFonts w:ascii="Arial Narrow" w:hAnsi="Arial Narrow" w:cstheme="minorHAnsi"/>
          <w:iCs/>
          <w:u w:val="single"/>
        </w:rPr>
        <w:t>Réinitialisation du Référentiel de Client Unifié RCU</w:t>
      </w:r>
      <w:r w:rsidR="00AD7CE4" w:rsidRPr="00C650E5">
        <w:rPr>
          <w:rFonts w:ascii="Arial Narrow" w:hAnsi="Arial Narrow" w:cstheme="minorHAnsi"/>
          <w:iCs/>
          <w:u w:val="single"/>
        </w:rPr>
        <w:t xml:space="preserve"> en C++/Borland</w:t>
      </w:r>
    </w:p>
    <w:p w14:paraId="3A1E3C90" w14:textId="23DD1A8C" w:rsidR="00291C77" w:rsidRPr="00C650E5" w:rsidRDefault="00291C77" w:rsidP="00291C77">
      <w:pPr>
        <w:ind w:left="360" w:right="-132"/>
        <w:rPr>
          <w:rFonts w:ascii="Arial Narrow" w:hAnsi="Arial Narrow" w:cstheme="minorHAnsi"/>
          <w:iCs/>
        </w:rPr>
      </w:pPr>
      <w:r w:rsidRPr="00C650E5">
        <w:rPr>
          <w:rFonts w:ascii="Arial Narrow" w:hAnsi="Arial Narrow" w:cstheme="minorHAnsi"/>
          <w:iCs/>
        </w:rPr>
        <w:t>Dans le but d’aider CARREFOUR à restaurer ses données perdues dans un incendie, il a été demandé de mettre en place un système de réinitialisation du référentiel RCU.</w:t>
      </w:r>
    </w:p>
    <w:p w14:paraId="44867073"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travaille sur la mise en place de l’option RCU en PL/SQL.</w:t>
      </w:r>
    </w:p>
    <w:p w14:paraId="7494CBC2"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J’active le bouton RCU à partir de la fiche client en C++/Borland.</w:t>
      </w:r>
    </w:p>
    <w:p w14:paraId="0B59C578"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J’envoie un signal au Backend pour démarrer l’opération en C++/OpenSSL.</w:t>
      </w:r>
    </w:p>
    <w:p w14:paraId="0DF946F7"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récupère l’ensemble des clients RCU en base en C++/PL/SQL.</w:t>
      </w:r>
    </w:p>
    <w:p w14:paraId="2F243850"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démarre un traitement asynchrone dans un thread séparé en C++/Thread.</w:t>
      </w:r>
    </w:p>
    <w:p w14:paraId="1B9132F3"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vers RCU pour charger chaque client en C++/cURL/XML.</w:t>
      </w:r>
    </w:p>
    <w:p w14:paraId="2C5C5E9C"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fusionne les données RCU et les données AMADEUS du client en C++/CdC.</w:t>
      </w:r>
    </w:p>
    <w:p w14:paraId="6EA64157"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vers RCU pour enregistrer le client unifié.</w:t>
      </w:r>
    </w:p>
    <w:p w14:paraId="7B25890F" w14:textId="77777777"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J’analyse les callbacks RCU pour mettre à jour l’état du client chez AMADEUS.</w:t>
      </w:r>
    </w:p>
    <w:p w14:paraId="4901BAC1" w14:textId="1E3774DA" w:rsidR="00AD7CE4" w:rsidRPr="00C650E5" w:rsidRDefault="00AD7CE4" w:rsidP="00AD7CE4">
      <w:pPr>
        <w:pStyle w:val="Paragraphedeliste"/>
        <w:numPr>
          <w:ilvl w:val="0"/>
          <w:numId w:val="22"/>
        </w:numPr>
        <w:ind w:right="-132"/>
        <w:rPr>
          <w:rFonts w:ascii="Arial Narrow" w:hAnsi="Arial Narrow" w:cstheme="minorHAnsi"/>
          <w:iCs/>
          <w:sz w:val="24"/>
          <w:szCs w:val="24"/>
        </w:rPr>
      </w:pPr>
      <w:r w:rsidRPr="00C650E5">
        <w:rPr>
          <w:rFonts w:ascii="Arial Narrow" w:hAnsi="Arial Narrow" w:cstheme="minorHAnsi"/>
          <w:iCs/>
          <w:sz w:val="24"/>
          <w:szCs w:val="24"/>
        </w:rPr>
        <w:t>Je génère un rapport d’erreurs au format CSV pour tous les clients non traités.</w:t>
      </w:r>
    </w:p>
    <w:p w14:paraId="4A505490" w14:textId="20E70806" w:rsidR="00AD7CE4" w:rsidRPr="00C650E5" w:rsidRDefault="00AD7CE4" w:rsidP="00AD7CE4">
      <w:pPr>
        <w:ind w:left="360" w:right="-132"/>
        <w:rPr>
          <w:rFonts w:ascii="Arial Narrow" w:hAnsi="Arial Narrow" w:cstheme="minorHAnsi"/>
          <w:iCs/>
          <w:u w:val="single"/>
        </w:rPr>
      </w:pPr>
      <w:r w:rsidRPr="00C650E5">
        <w:rPr>
          <w:rFonts w:ascii="Arial Narrow" w:hAnsi="Arial Narrow" w:cstheme="minorHAnsi"/>
          <w:iCs/>
          <w:u w:val="single"/>
        </w:rPr>
        <w:t>Signature électronique de contrat avec YOUSIGN en C++/Borland</w:t>
      </w:r>
    </w:p>
    <w:p w14:paraId="06C9082F" w14:textId="100CB983" w:rsidR="00AD7CE4" w:rsidRPr="00C650E5" w:rsidRDefault="00AD7CE4" w:rsidP="00AD7CE4">
      <w:pPr>
        <w:ind w:left="360" w:right="-132"/>
        <w:rPr>
          <w:rFonts w:ascii="Arial Narrow" w:hAnsi="Arial Narrow" w:cstheme="minorHAnsi"/>
          <w:iCs/>
        </w:rPr>
      </w:pPr>
      <w:r w:rsidRPr="00C650E5">
        <w:rPr>
          <w:rFonts w:ascii="Arial Narrow" w:hAnsi="Arial Narrow" w:cstheme="minorHAnsi"/>
          <w:iCs/>
        </w:rPr>
        <w:t>Dans le but de faciliter la signature de contrat, il a été demandé de mettre en place un système de signature électronique de contrat.</w:t>
      </w:r>
    </w:p>
    <w:p w14:paraId="11F646E8"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mise en place de l’option YOUSIGN en PL/SQL.</w:t>
      </w:r>
    </w:p>
    <w:p w14:paraId="300ADA4B"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une IHM de Signature électronique de contrat en C++/Borland.</w:t>
      </w:r>
    </w:p>
    <w:p w14:paraId="2B6548F0"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sélectionne le contrat par défaut, Je propose de joindre des fichiers joints.</w:t>
      </w:r>
    </w:p>
    <w:p w14:paraId="67ABE2EC"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pour la signature électronique en C++/cURL/YOUSIGN.</w:t>
      </w:r>
    </w:p>
    <w:p w14:paraId="51ABEA87" w14:textId="482D595E"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J’analyse les callbacks YOUSIGN pour mettre à jour l’état de la signature.</w:t>
      </w:r>
    </w:p>
    <w:p w14:paraId="7B5EB74C" w14:textId="51009FFE" w:rsidR="00AD7CE4" w:rsidRPr="00C650E5" w:rsidRDefault="00AD7CE4" w:rsidP="00AD7CE4">
      <w:pPr>
        <w:ind w:left="360" w:right="-132"/>
        <w:rPr>
          <w:rFonts w:ascii="Arial Narrow" w:hAnsi="Arial Narrow" w:cstheme="minorHAnsi"/>
          <w:iCs/>
          <w:u w:val="single"/>
        </w:rPr>
      </w:pPr>
      <w:r w:rsidRPr="00C650E5">
        <w:rPr>
          <w:rFonts w:ascii="Arial Narrow" w:hAnsi="Arial Narrow" w:cstheme="minorHAnsi"/>
          <w:iCs/>
          <w:u w:val="single"/>
        </w:rPr>
        <w:t>Paiement Monétique avec PAYTWEAK et WIISMILE en C++/Borland</w:t>
      </w:r>
    </w:p>
    <w:p w14:paraId="7BAAE6E7" w14:textId="27CB3F19" w:rsidR="00AD7CE4" w:rsidRPr="00C650E5" w:rsidRDefault="00AD7CE4" w:rsidP="00AD7CE4">
      <w:pPr>
        <w:ind w:left="360" w:right="-132"/>
        <w:rPr>
          <w:rFonts w:ascii="Arial Narrow" w:hAnsi="Arial Narrow" w:cstheme="minorHAnsi"/>
          <w:iCs/>
        </w:rPr>
      </w:pPr>
      <w:r w:rsidRPr="00C650E5">
        <w:rPr>
          <w:rFonts w:ascii="Arial Narrow" w:hAnsi="Arial Narrow" w:cstheme="minorHAnsi"/>
          <w:iCs/>
        </w:rPr>
        <w:t>Dans le but d’éviter de manipuler des cartes bancaires, il a été demandé de mettre en place un moyen de paiement monétique.</w:t>
      </w:r>
    </w:p>
    <w:p w14:paraId="20D63962"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l’ajout des options PAYTWEAK et WIISMILE en C++/PL/SQL.</w:t>
      </w:r>
    </w:p>
    <w:p w14:paraId="55641681"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sélectionne un mode de paiement à partir de la fiche d’encaissement.</w:t>
      </w:r>
    </w:p>
    <w:p w14:paraId="7BC02BA6"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pour le paiement monétique en C++/cURL.</w:t>
      </w:r>
    </w:p>
    <w:p w14:paraId="486D09DB" w14:textId="2C13CF10"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J’analyse les callbacks PAYTWEAK ou WIISMILE pour réaliser les mises à jour.</w:t>
      </w:r>
    </w:p>
    <w:p w14:paraId="4FED3902" w14:textId="03F307ED" w:rsidR="00AD7CE4" w:rsidRPr="00C650E5" w:rsidRDefault="00AD7CE4" w:rsidP="00AD7CE4">
      <w:pPr>
        <w:ind w:left="360" w:right="-132"/>
        <w:rPr>
          <w:rFonts w:ascii="Arial Narrow" w:hAnsi="Arial Narrow" w:cstheme="minorHAnsi"/>
          <w:iCs/>
          <w:u w:val="single"/>
        </w:rPr>
      </w:pPr>
      <w:r w:rsidRPr="00C650E5">
        <w:rPr>
          <w:rFonts w:ascii="Arial Narrow" w:hAnsi="Arial Narrow" w:cstheme="minorHAnsi"/>
          <w:iCs/>
          <w:u w:val="single"/>
        </w:rPr>
        <w:t>Calcul des quotas pour les députés de l’assemblée nationale en C++/Borland</w:t>
      </w:r>
    </w:p>
    <w:p w14:paraId="5AB0EA8D" w14:textId="30960486" w:rsidR="00AD7CE4" w:rsidRPr="00C650E5" w:rsidRDefault="00AD7CE4" w:rsidP="00AD7CE4">
      <w:pPr>
        <w:ind w:left="360" w:right="-132"/>
        <w:rPr>
          <w:rFonts w:ascii="Arial Narrow" w:hAnsi="Arial Narrow" w:cstheme="minorHAnsi"/>
          <w:iCs/>
        </w:rPr>
      </w:pPr>
      <w:r w:rsidRPr="00C650E5">
        <w:rPr>
          <w:rFonts w:ascii="Arial Narrow" w:hAnsi="Arial Narrow" w:cstheme="minorHAnsi"/>
          <w:iCs/>
        </w:rPr>
        <w:t>Dans le but de suivre les déplacements des députés de l’assemblée nationale, il a été demandé de transférer les résultats de calcul des quotas vers le webservice SAP.</w:t>
      </w:r>
    </w:p>
    <w:p w14:paraId="3799AA29"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mise en place de l’option QUOTAS en C++/PL/SQL.</w:t>
      </w:r>
    </w:p>
    <w:p w14:paraId="1D21AC21"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J’active le bouton QUOTAS à partir de la fiche client d’un député en C++/Borland.</w:t>
      </w:r>
    </w:p>
    <w:p w14:paraId="2FD54189"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pour récupérer les données député en C++/cURL/SAP.</w:t>
      </w:r>
    </w:p>
    <w:p w14:paraId="233FEC8E"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le calcul de quotas selon l’algorithme fourni par SAP.</w:t>
      </w:r>
    </w:p>
    <w:p w14:paraId="6662B782" w14:textId="77777777"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appels API pour transférer le calcul de quotas en C++/cURL/SAP.</w:t>
      </w:r>
    </w:p>
    <w:p w14:paraId="5023017B" w14:textId="0EFB6983" w:rsidR="00AD7CE4" w:rsidRPr="00C650E5" w:rsidRDefault="00AD7CE4" w:rsidP="00AD7CE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J’analyse les callbacks SAP pour mettre à jour l’état du calcul de quotas.</w:t>
      </w:r>
    </w:p>
    <w:p w14:paraId="5E0B921E" w14:textId="77777777" w:rsidR="00C650E5" w:rsidRPr="00C650E5" w:rsidRDefault="00C650E5" w:rsidP="00C650E5">
      <w:pPr>
        <w:ind w:right="-132"/>
        <w:rPr>
          <w:rFonts w:ascii="Arial Narrow" w:hAnsi="Arial Narrow" w:cstheme="minorHAnsi"/>
          <w:iCs/>
        </w:rPr>
      </w:pPr>
    </w:p>
    <w:p w14:paraId="5A2C5D3B" w14:textId="1C5C6098"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48B866E8"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C++11, PL/SQL</w:t>
      </w:r>
    </w:p>
    <w:p w14:paraId="6550A872"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Librairies : STL, Borland, cURL, Boost, </w:t>
      </w:r>
      <w:proofErr w:type="spellStart"/>
      <w:r w:rsidRPr="00C650E5">
        <w:rPr>
          <w:rFonts w:ascii="Arial Narrow" w:hAnsi="Arial Narrow" w:cstheme="minorHAnsi"/>
          <w:iCs/>
          <w:sz w:val="24"/>
          <w:szCs w:val="24"/>
        </w:rPr>
        <w:t>Jansson</w:t>
      </w:r>
      <w:proofErr w:type="spellEnd"/>
      <w:r w:rsidRPr="00C650E5">
        <w:rPr>
          <w:rFonts w:ascii="Arial Narrow" w:hAnsi="Arial Narrow" w:cstheme="minorHAnsi"/>
          <w:iCs/>
          <w:sz w:val="24"/>
          <w:szCs w:val="24"/>
        </w:rPr>
        <w:t xml:space="preserve">, LibXml2, </w:t>
      </w:r>
      <w:proofErr w:type="spellStart"/>
      <w:r w:rsidRPr="00C650E5">
        <w:rPr>
          <w:rFonts w:ascii="Arial Narrow" w:hAnsi="Arial Narrow" w:cstheme="minorHAnsi"/>
          <w:iCs/>
          <w:sz w:val="24"/>
          <w:szCs w:val="24"/>
        </w:rPr>
        <w:t>gSOAP</w:t>
      </w:r>
      <w:proofErr w:type="spellEnd"/>
      <w:r w:rsidRPr="00C650E5">
        <w:rPr>
          <w:rFonts w:ascii="Arial Narrow" w:hAnsi="Arial Narrow" w:cstheme="minorHAnsi"/>
          <w:iCs/>
          <w:sz w:val="24"/>
          <w:szCs w:val="24"/>
        </w:rPr>
        <w:t>, Poco</w:t>
      </w:r>
    </w:p>
    <w:p w14:paraId="625B1945"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CMake, GDB, Postman</w:t>
      </w:r>
    </w:p>
    <w:p w14:paraId="5BE54F92"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génération de fichier : Sablotron, XSL, XSLT, XPATH</w:t>
      </w:r>
    </w:p>
    <w:p w14:paraId="072A7646"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Oracle, SQL Developer, Prepared SQL, Stock Procedure</w:t>
      </w:r>
    </w:p>
    <w:p w14:paraId="030813EE"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Chiffrement et authentification : Certificats SSL, </w:t>
      </w:r>
      <w:proofErr w:type="spellStart"/>
      <w:r w:rsidRPr="00C650E5">
        <w:rPr>
          <w:rFonts w:ascii="Arial Narrow" w:hAnsi="Arial Narrow" w:cstheme="minorHAnsi"/>
          <w:iCs/>
          <w:sz w:val="24"/>
          <w:szCs w:val="24"/>
        </w:rPr>
        <w:t>Bearer</w:t>
      </w:r>
      <w:proofErr w:type="spellEnd"/>
      <w:r w:rsidRPr="00C650E5">
        <w:rPr>
          <w:rFonts w:ascii="Arial Narrow" w:hAnsi="Arial Narrow" w:cstheme="minorHAnsi"/>
          <w:iCs/>
          <w:sz w:val="24"/>
          <w:szCs w:val="24"/>
        </w:rPr>
        <w:t xml:space="preserve"> </w:t>
      </w:r>
      <w:proofErr w:type="spellStart"/>
      <w:r w:rsidRPr="00C650E5">
        <w:rPr>
          <w:rFonts w:ascii="Arial Narrow" w:hAnsi="Arial Narrow" w:cstheme="minorHAnsi"/>
          <w:iCs/>
          <w:sz w:val="24"/>
          <w:szCs w:val="24"/>
        </w:rPr>
        <w:t>Token</w:t>
      </w:r>
      <w:proofErr w:type="spellEnd"/>
      <w:r w:rsidRPr="00C650E5">
        <w:rPr>
          <w:rFonts w:ascii="Arial Narrow" w:hAnsi="Arial Narrow" w:cstheme="minorHAnsi"/>
          <w:iCs/>
          <w:sz w:val="24"/>
          <w:szCs w:val="24"/>
        </w:rPr>
        <w:t>, JWT</w:t>
      </w:r>
    </w:p>
    <w:p w14:paraId="67F14349"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Patrons et Architectures : Client/Serveur, Webservice, </w:t>
      </w:r>
      <w:proofErr w:type="spellStart"/>
      <w:r w:rsidRPr="00C650E5">
        <w:rPr>
          <w:rFonts w:ascii="Arial Narrow" w:hAnsi="Arial Narrow" w:cstheme="minorHAnsi"/>
          <w:iCs/>
          <w:sz w:val="24"/>
          <w:szCs w:val="24"/>
        </w:rPr>
        <w:t>Facade</w:t>
      </w:r>
      <w:proofErr w:type="spellEnd"/>
      <w:r w:rsidRPr="00C650E5">
        <w:rPr>
          <w:rFonts w:ascii="Arial Narrow" w:hAnsi="Arial Narrow" w:cstheme="minorHAnsi"/>
          <w:iCs/>
          <w:sz w:val="24"/>
          <w:szCs w:val="24"/>
        </w:rPr>
        <w:t>, Strategy, Factory</w:t>
      </w:r>
    </w:p>
    <w:p w14:paraId="2DAF3FB5"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Format et Transfert de données : JSON, CSV, XML, Base64, </w:t>
      </w:r>
      <w:proofErr w:type="spellStart"/>
      <w:r w:rsidRPr="00C650E5">
        <w:rPr>
          <w:rFonts w:ascii="Arial Narrow" w:hAnsi="Arial Narrow" w:cstheme="minorHAnsi"/>
          <w:iCs/>
          <w:sz w:val="24"/>
          <w:szCs w:val="24"/>
        </w:rPr>
        <w:t>Serialize</w:t>
      </w:r>
      <w:proofErr w:type="spellEnd"/>
      <w:r w:rsidRPr="00C650E5">
        <w:rPr>
          <w:rFonts w:ascii="Arial Narrow" w:hAnsi="Arial Narrow" w:cstheme="minorHAnsi"/>
          <w:iCs/>
          <w:sz w:val="24"/>
          <w:szCs w:val="24"/>
        </w:rPr>
        <w:t>/</w:t>
      </w:r>
      <w:proofErr w:type="spellStart"/>
      <w:r w:rsidRPr="00C650E5">
        <w:rPr>
          <w:rFonts w:ascii="Arial Narrow" w:hAnsi="Arial Narrow" w:cstheme="minorHAnsi"/>
          <w:iCs/>
          <w:sz w:val="24"/>
          <w:szCs w:val="24"/>
        </w:rPr>
        <w:t>Deserialize</w:t>
      </w:r>
      <w:proofErr w:type="spellEnd"/>
    </w:p>
    <w:p w14:paraId="372BDAB8"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Méthodes Webservice : HTTP (POST, GET), WS (CREATE, READ, UPDATE)</w:t>
      </w:r>
    </w:p>
    <w:p w14:paraId="2872A820"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Systèmes d’exploitation : Client/Windows, Serveur/Linux Red Hat</w:t>
      </w:r>
    </w:p>
    <w:p w14:paraId="51A8A0F3"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Environnement de développement : Eclipse, Windows</w:t>
      </w:r>
    </w:p>
    <w:p w14:paraId="4D337580" w14:textId="471DA0CE"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Hg, TortoiseHg, Jenkins, Trello, WIN</w:t>
      </w:r>
      <w:r w:rsidR="00FB6E5C">
        <w:rPr>
          <w:rFonts w:ascii="Arial Narrow" w:hAnsi="Arial Narrow" w:cstheme="minorHAnsi"/>
          <w:iCs/>
          <w:sz w:val="24"/>
          <w:szCs w:val="24"/>
        </w:rPr>
        <w:t>A</w:t>
      </w:r>
      <w:r w:rsidRPr="00C650E5">
        <w:rPr>
          <w:rFonts w:ascii="Arial Narrow" w:hAnsi="Arial Narrow" w:cstheme="minorHAnsi"/>
          <w:iCs/>
          <w:sz w:val="24"/>
          <w:szCs w:val="24"/>
        </w:rPr>
        <w:t>PROACH , SCRUM</w:t>
      </w:r>
    </w:p>
    <w:p w14:paraId="4A2F8691"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Normes et sécurités des données : ISO 27001, Certificats SSL</w:t>
      </w:r>
    </w:p>
    <w:p w14:paraId="1C4A4511"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Protocole de Billetterie : Fichier AIR</w:t>
      </w:r>
    </w:p>
    <w:p w14:paraId="68484F3A"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Application Global Distribution System : GDS</w:t>
      </w:r>
    </w:p>
    <w:p w14:paraId="39144ACC" w14:textId="77777777"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Applications : GESTOUR, GESTOUR 360, DICO, CENTRY</w:t>
      </w:r>
    </w:p>
    <w:p w14:paraId="1A2727D4" w14:textId="6D945302" w:rsidR="00815B41" w:rsidRPr="00C650E5" w:rsidRDefault="00815B41" w:rsidP="00815B41">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Procédures : Analyse, Dev, Revue, Push, Merge, Tag, Build, Recette, Test, Doc</w:t>
      </w:r>
    </w:p>
    <w:p w14:paraId="68A99C86" w14:textId="6E415C06" w:rsidR="003842C4" w:rsidRPr="00C650E5" w:rsidRDefault="003842C4" w:rsidP="003842C4">
      <w:pPr>
        <w:autoSpaceDE w:val="0"/>
        <w:spacing w:line="288" w:lineRule="auto"/>
        <w:ind w:left="360"/>
        <w:rPr>
          <w:rFonts w:ascii="Arial Narrow" w:hAnsi="Arial Narrow" w:cstheme="minorHAnsi"/>
        </w:rPr>
      </w:pPr>
    </w:p>
    <w:p w14:paraId="5C744C63" w14:textId="74A355B1" w:rsidR="00815B41" w:rsidRPr="00C650E5" w:rsidRDefault="00815B41" w:rsidP="003842C4">
      <w:pPr>
        <w:autoSpaceDE w:val="0"/>
        <w:spacing w:line="288" w:lineRule="auto"/>
        <w:ind w:left="360"/>
        <w:rPr>
          <w:rFonts w:ascii="Arial Narrow" w:hAnsi="Arial Narrow" w:cstheme="minorHAnsi"/>
        </w:rPr>
      </w:pPr>
    </w:p>
    <w:p w14:paraId="391B5E70" w14:textId="6A02C155" w:rsidR="00815B41" w:rsidRPr="00C650E5" w:rsidRDefault="00815B41" w:rsidP="003842C4">
      <w:pPr>
        <w:autoSpaceDE w:val="0"/>
        <w:spacing w:line="288" w:lineRule="auto"/>
        <w:ind w:left="360"/>
        <w:rPr>
          <w:rFonts w:ascii="Arial Narrow" w:hAnsi="Arial Narrow" w:cstheme="minorHAnsi"/>
        </w:rPr>
      </w:pPr>
    </w:p>
    <w:p w14:paraId="06BFC122" w14:textId="0560F45F" w:rsidR="00815B41" w:rsidRPr="00C650E5" w:rsidRDefault="00815B41" w:rsidP="003842C4">
      <w:pPr>
        <w:autoSpaceDE w:val="0"/>
        <w:spacing w:line="288" w:lineRule="auto"/>
        <w:ind w:left="360"/>
        <w:rPr>
          <w:rFonts w:ascii="Arial Narrow" w:hAnsi="Arial Narrow" w:cstheme="minorHAnsi"/>
        </w:rPr>
      </w:pPr>
    </w:p>
    <w:p w14:paraId="738B8AC5" w14:textId="4B57927D" w:rsidR="00815B41" w:rsidRPr="00C650E5" w:rsidRDefault="00815B41" w:rsidP="003842C4">
      <w:pPr>
        <w:autoSpaceDE w:val="0"/>
        <w:spacing w:line="288" w:lineRule="auto"/>
        <w:ind w:left="360"/>
        <w:rPr>
          <w:rFonts w:ascii="Arial Narrow" w:hAnsi="Arial Narrow" w:cstheme="minorHAnsi"/>
        </w:rPr>
      </w:pPr>
    </w:p>
    <w:p w14:paraId="799BA70A" w14:textId="63641E78" w:rsidR="00815B41" w:rsidRPr="00C650E5" w:rsidRDefault="00815B41" w:rsidP="003842C4">
      <w:pPr>
        <w:autoSpaceDE w:val="0"/>
        <w:spacing w:line="288" w:lineRule="auto"/>
        <w:ind w:left="360"/>
        <w:rPr>
          <w:rFonts w:ascii="Arial Narrow" w:hAnsi="Arial Narrow" w:cstheme="minorHAnsi"/>
        </w:rPr>
      </w:pPr>
    </w:p>
    <w:p w14:paraId="12F1DAE8" w14:textId="6367ACAD" w:rsidR="00815B41" w:rsidRPr="00C650E5" w:rsidRDefault="00815B41" w:rsidP="003842C4">
      <w:pPr>
        <w:autoSpaceDE w:val="0"/>
        <w:spacing w:line="288" w:lineRule="auto"/>
        <w:ind w:left="360"/>
        <w:rPr>
          <w:rFonts w:ascii="Arial Narrow" w:hAnsi="Arial Narrow" w:cstheme="minorHAnsi"/>
        </w:rPr>
      </w:pPr>
    </w:p>
    <w:p w14:paraId="1B58641B" w14:textId="290531EF" w:rsidR="00815B41" w:rsidRPr="00C650E5" w:rsidRDefault="00815B41" w:rsidP="003842C4">
      <w:pPr>
        <w:autoSpaceDE w:val="0"/>
        <w:spacing w:line="288" w:lineRule="auto"/>
        <w:ind w:left="360"/>
        <w:rPr>
          <w:rFonts w:ascii="Arial Narrow" w:hAnsi="Arial Narrow" w:cstheme="minorHAnsi"/>
        </w:rPr>
      </w:pPr>
    </w:p>
    <w:p w14:paraId="4759544C" w14:textId="4903C379" w:rsidR="00815B41" w:rsidRPr="00C650E5" w:rsidRDefault="00815B41" w:rsidP="003842C4">
      <w:pPr>
        <w:autoSpaceDE w:val="0"/>
        <w:spacing w:line="288" w:lineRule="auto"/>
        <w:ind w:left="360"/>
        <w:rPr>
          <w:rFonts w:ascii="Arial Narrow" w:hAnsi="Arial Narrow" w:cstheme="minorHAnsi"/>
        </w:rPr>
      </w:pPr>
    </w:p>
    <w:p w14:paraId="306EC6F5" w14:textId="24D38237" w:rsidR="00815B41" w:rsidRPr="00C650E5" w:rsidRDefault="00815B41" w:rsidP="003842C4">
      <w:pPr>
        <w:autoSpaceDE w:val="0"/>
        <w:spacing w:line="288" w:lineRule="auto"/>
        <w:ind w:left="360"/>
        <w:rPr>
          <w:rFonts w:ascii="Arial Narrow" w:hAnsi="Arial Narrow" w:cstheme="minorHAnsi"/>
        </w:rPr>
      </w:pPr>
    </w:p>
    <w:p w14:paraId="61375052" w14:textId="009255E5" w:rsidR="00815B41" w:rsidRPr="00C650E5" w:rsidRDefault="00815B41" w:rsidP="003842C4">
      <w:pPr>
        <w:autoSpaceDE w:val="0"/>
        <w:spacing w:line="288" w:lineRule="auto"/>
        <w:ind w:left="360"/>
        <w:rPr>
          <w:rFonts w:ascii="Arial Narrow" w:hAnsi="Arial Narrow" w:cstheme="minorHAnsi"/>
        </w:rPr>
      </w:pPr>
    </w:p>
    <w:p w14:paraId="08F5F2DC" w14:textId="5E728C08" w:rsidR="00C650E5" w:rsidRPr="00C650E5" w:rsidRDefault="00C650E5" w:rsidP="003842C4">
      <w:pPr>
        <w:autoSpaceDE w:val="0"/>
        <w:spacing w:line="288" w:lineRule="auto"/>
        <w:ind w:left="360"/>
        <w:rPr>
          <w:rFonts w:ascii="Arial Narrow" w:hAnsi="Arial Narrow" w:cstheme="minorHAnsi"/>
        </w:rPr>
      </w:pPr>
    </w:p>
    <w:p w14:paraId="6B72F764" w14:textId="3489AFD0" w:rsidR="00C650E5" w:rsidRPr="00C650E5" w:rsidRDefault="00C650E5" w:rsidP="003842C4">
      <w:pPr>
        <w:autoSpaceDE w:val="0"/>
        <w:spacing w:line="288" w:lineRule="auto"/>
        <w:ind w:left="360"/>
        <w:rPr>
          <w:rFonts w:ascii="Arial Narrow" w:hAnsi="Arial Narrow" w:cstheme="minorHAnsi"/>
        </w:rPr>
      </w:pPr>
    </w:p>
    <w:p w14:paraId="212A9B67" w14:textId="7A9873EA" w:rsidR="00C650E5" w:rsidRPr="00C650E5" w:rsidRDefault="00C650E5" w:rsidP="003842C4">
      <w:pPr>
        <w:autoSpaceDE w:val="0"/>
        <w:spacing w:line="288" w:lineRule="auto"/>
        <w:ind w:left="360"/>
        <w:rPr>
          <w:rFonts w:ascii="Arial Narrow" w:hAnsi="Arial Narrow" w:cstheme="minorHAnsi"/>
        </w:rPr>
      </w:pPr>
    </w:p>
    <w:p w14:paraId="45A3CC5F" w14:textId="37E435CC" w:rsidR="00C650E5" w:rsidRPr="00C650E5" w:rsidRDefault="00C650E5" w:rsidP="003842C4">
      <w:pPr>
        <w:autoSpaceDE w:val="0"/>
        <w:spacing w:line="288" w:lineRule="auto"/>
        <w:ind w:left="360"/>
        <w:rPr>
          <w:rFonts w:ascii="Arial Narrow" w:hAnsi="Arial Narrow" w:cstheme="minorHAnsi"/>
        </w:rPr>
      </w:pPr>
    </w:p>
    <w:p w14:paraId="48F0B26B" w14:textId="54F98E82" w:rsidR="00C650E5" w:rsidRPr="00C650E5" w:rsidRDefault="00C650E5" w:rsidP="003842C4">
      <w:pPr>
        <w:autoSpaceDE w:val="0"/>
        <w:spacing w:line="288" w:lineRule="auto"/>
        <w:ind w:left="360"/>
        <w:rPr>
          <w:rFonts w:ascii="Arial Narrow" w:hAnsi="Arial Narrow" w:cstheme="minorHAnsi"/>
        </w:rPr>
      </w:pPr>
    </w:p>
    <w:p w14:paraId="04DCF0B0" w14:textId="2B0A5326" w:rsidR="00C650E5" w:rsidRPr="00C650E5" w:rsidRDefault="00C650E5" w:rsidP="003842C4">
      <w:pPr>
        <w:autoSpaceDE w:val="0"/>
        <w:spacing w:line="288" w:lineRule="auto"/>
        <w:ind w:left="360"/>
        <w:rPr>
          <w:rFonts w:ascii="Arial Narrow" w:hAnsi="Arial Narrow" w:cstheme="minorHAnsi"/>
        </w:rPr>
      </w:pPr>
    </w:p>
    <w:p w14:paraId="4624B005" w14:textId="08819A25" w:rsidR="00C650E5" w:rsidRPr="00C650E5" w:rsidRDefault="00C650E5" w:rsidP="003842C4">
      <w:pPr>
        <w:autoSpaceDE w:val="0"/>
        <w:spacing w:line="288" w:lineRule="auto"/>
        <w:ind w:left="360"/>
        <w:rPr>
          <w:rFonts w:ascii="Arial Narrow" w:hAnsi="Arial Narrow" w:cstheme="minorHAnsi"/>
        </w:rPr>
      </w:pPr>
    </w:p>
    <w:p w14:paraId="6F032740" w14:textId="6705A9B9" w:rsidR="00C650E5" w:rsidRPr="00C650E5" w:rsidRDefault="00C650E5" w:rsidP="003842C4">
      <w:pPr>
        <w:autoSpaceDE w:val="0"/>
        <w:spacing w:line="288" w:lineRule="auto"/>
        <w:ind w:left="360"/>
        <w:rPr>
          <w:rFonts w:ascii="Arial Narrow" w:hAnsi="Arial Narrow" w:cstheme="minorHAnsi"/>
        </w:rPr>
      </w:pPr>
    </w:p>
    <w:p w14:paraId="5F4D1890" w14:textId="2BB43DE8" w:rsidR="00C650E5" w:rsidRPr="00C650E5" w:rsidRDefault="00C650E5" w:rsidP="003842C4">
      <w:pPr>
        <w:autoSpaceDE w:val="0"/>
        <w:spacing w:line="288" w:lineRule="auto"/>
        <w:ind w:left="360"/>
        <w:rPr>
          <w:rFonts w:ascii="Arial Narrow" w:hAnsi="Arial Narrow" w:cstheme="minorHAnsi"/>
        </w:rPr>
      </w:pPr>
    </w:p>
    <w:p w14:paraId="3CB7AED8" w14:textId="6DBB6BD5" w:rsidR="00C650E5" w:rsidRPr="00C650E5" w:rsidRDefault="00C650E5" w:rsidP="003842C4">
      <w:pPr>
        <w:autoSpaceDE w:val="0"/>
        <w:spacing w:line="288" w:lineRule="auto"/>
        <w:ind w:left="360"/>
        <w:rPr>
          <w:rFonts w:ascii="Arial Narrow" w:hAnsi="Arial Narrow" w:cstheme="minorHAnsi"/>
        </w:rPr>
      </w:pPr>
    </w:p>
    <w:p w14:paraId="4A24C2A3" w14:textId="7F4BD595" w:rsidR="00C650E5" w:rsidRPr="00C650E5" w:rsidRDefault="00C650E5" w:rsidP="003842C4">
      <w:pPr>
        <w:autoSpaceDE w:val="0"/>
        <w:spacing w:line="288" w:lineRule="auto"/>
        <w:ind w:left="360"/>
        <w:rPr>
          <w:rFonts w:ascii="Arial Narrow" w:hAnsi="Arial Narrow" w:cstheme="minorHAnsi"/>
        </w:rPr>
      </w:pPr>
    </w:p>
    <w:p w14:paraId="1B4DA453" w14:textId="77777777" w:rsidR="00C650E5" w:rsidRPr="00C650E5" w:rsidRDefault="00C650E5" w:rsidP="003842C4">
      <w:pPr>
        <w:autoSpaceDE w:val="0"/>
        <w:spacing w:line="288" w:lineRule="auto"/>
        <w:ind w:left="360"/>
        <w:rPr>
          <w:rFonts w:ascii="Arial Narrow" w:hAnsi="Arial Narrow" w:cstheme="minorHAnsi"/>
        </w:rPr>
      </w:pPr>
    </w:p>
    <w:p w14:paraId="09D98EF2" w14:textId="77777777" w:rsidR="00815B41" w:rsidRPr="00C650E5" w:rsidRDefault="00815B41" w:rsidP="003842C4">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3842C4" w:rsidRPr="00F20132" w14:paraId="497404A5"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4DE69FC3" w14:textId="6336B2E9" w:rsidR="003842C4" w:rsidRPr="00F20132" w:rsidRDefault="00815B41" w:rsidP="00E319F6">
            <w:pPr>
              <w:ind w:right="-132"/>
              <w:rPr>
                <w:rFonts w:ascii="Arial Narrow" w:hAnsi="Arial Narrow" w:cstheme="minorHAnsi"/>
                <w:b/>
              </w:rPr>
            </w:pPr>
            <w:r w:rsidRPr="00F20132">
              <w:rPr>
                <w:rFonts w:ascii="Arial Narrow" w:hAnsi="Arial Narrow" w:cstheme="minorHAnsi"/>
                <w:b/>
              </w:rPr>
              <w:t>Mai 2019 à Novembre 2020</w:t>
            </w:r>
          </w:p>
        </w:tc>
        <w:tc>
          <w:tcPr>
            <w:tcW w:w="4810" w:type="dxa"/>
            <w:tcBorders>
              <w:top w:val="single" w:sz="4" w:space="0" w:color="000000"/>
              <w:bottom w:val="single" w:sz="4" w:space="0" w:color="000000"/>
              <w:right w:val="single" w:sz="4" w:space="0" w:color="000000"/>
            </w:tcBorders>
            <w:shd w:val="clear" w:color="auto" w:fill="auto"/>
          </w:tcPr>
          <w:p w14:paraId="238BE8F0" w14:textId="37966A28" w:rsidR="003842C4" w:rsidRPr="00F20132" w:rsidRDefault="00815B41" w:rsidP="00E319F6">
            <w:pPr>
              <w:snapToGrid w:val="0"/>
              <w:ind w:right="-132"/>
              <w:rPr>
                <w:rFonts w:ascii="Arial Narrow" w:hAnsi="Arial Narrow" w:cstheme="minorHAnsi"/>
                <w:b/>
              </w:rPr>
            </w:pPr>
            <w:r w:rsidRPr="00F20132">
              <w:rPr>
                <w:rFonts w:ascii="Arial Narrow" w:hAnsi="Arial Narrow" w:cstheme="minorHAnsi"/>
                <w:b/>
              </w:rPr>
              <w:t xml:space="preserve">PMC GROUPE CARRUS </w:t>
            </w:r>
            <w:r w:rsidR="003842C4" w:rsidRPr="00F20132">
              <w:rPr>
                <w:rFonts w:ascii="Arial Narrow" w:hAnsi="Arial Narrow" w:cstheme="minorHAnsi"/>
                <w:b/>
              </w:rPr>
              <w:t xml:space="preserve">- </w:t>
            </w:r>
            <w:r w:rsidRPr="00F20132">
              <w:rPr>
                <w:rFonts w:ascii="Arial Narrow" w:hAnsi="Arial Narrow" w:cstheme="minorHAnsi"/>
                <w:b/>
                <w:iCs/>
              </w:rPr>
              <w:t>Paris (France)</w:t>
            </w:r>
          </w:p>
        </w:tc>
      </w:tr>
    </w:tbl>
    <w:p w14:paraId="02E31665" w14:textId="77777777" w:rsidR="003842C4" w:rsidRPr="00C650E5" w:rsidRDefault="003842C4" w:rsidP="003842C4">
      <w:pPr>
        <w:ind w:right="-132"/>
        <w:rPr>
          <w:rFonts w:ascii="Arial Narrow" w:hAnsi="Arial Narrow" w:cstheme="minorHAnsi"/>
          <w:b/>
          <w:i/>
        </w:rPr>
      </w:pPr>
    </w:p>
    <w:p w14:paraId="3AEAC5BE" w14:textId="504D70AC" w:rsidR="00815B41" w:rsidRPr="00F20132" w:rsidRDefault="00815B41" w:rsidP="003842C4">
      <w:pPr>
        <w:ind w:left="360" w:right="-132"/>
        <w:rPr>
          <w:rFonts w:ascii="Arial Narrow" w:hAnsi="Arial Narrow" w:cstheme="minorHAnsi"/>
          <w:b/>
          <w:iCs/>
          <w:u w:val="single"/>
        </w:rPr>
      </w:pPr>
      <w:r w:rsidRPr="00F20132">
        <w:rPr>
          <w:rFonts w:ascii="Arial Narrow" w:hAnsi="Arial Narrow" w:cstheme="minorHAnsi"/>
          <w:b/>
          <w:iCs/>
          <w:u w:val="single"/>
        </w:rPr>
        <w:t>Consultant Développeur C Jeu de Paris Hippique</w:t>
      </w:r>
      <w:r w:rsidR="00D84C6A" w:rsidRPr="00F20132">
        <w:rPr>
          <w:rFonts w:ascii="Arial Narrow" w:hAnsi="Arial Narrow" w:cstheme="minorHAnsi"/>
          <w:b/>
          <w:iCs/>
          <w:u w:val="single"/>
        </w:rPr>
        <w:t xml:space="preserve"> (1 an et 6 mois)</w:t>
      </w:r>
    </w:p>
    <w:p w14:paraId="5CDEDC1C" w14:textId="38D462CC" w:rsidR="003842C4" w:rsidRPr="00C650E5" w:rsidRDefault="00815B41" w:rsidP="003842C4">
      <w:pPr>
        <w:ind w:left="360" w:right="-132"/>
        <w:rPr>
          <w:rFonts w:ascii="Arial Narrow" w:hAnsi="Arial Narrow" w:cstheme="minorHAnsi"/>
          <w:iCs/>
        </w:rPr>
      </w:pPr>
      <w:r w:rsidRPr="00C650E5">
        <w:rPr>
          <w:rFonts w:ascii="Arial Narrow" w:hAnsi="Arial Narrow" w:cstheme="minorHAnsi"/>
          <w:iCs/>
        </w:rPr>
        <w:t>Employé chez la s2i SOGETEK, Je suis conduit en mission en tant que Consultant Développeur C auprès de la filiale PMC GROUPE CARRUS pour apporter des correctifs et faire évoluer son systeme de jeu de paris hippique PMU.</w:t>
      </w:r>
    </w:p>
    <w:p w14:paraId="6CAEF996" w14:textId="4E2D75F6" w:rsidR="003842C4" w:rsidRPr="00C650E5" w:rsidRDefault="003842C4" w:rsidP="003842C4">
      <w:pPr>
        <w:ind w:left="360" w:right="-132"/>
        <w:rPr>
          <w:rFonts w:ascii="Arial Narrow" w:hAnsi="Arial Narrow" w:cstheme="minorHAnsi"/>
          <w:iCs/>
        </w:rPr>
      </w:pPr>
    </w:p>
    <w:p w14:paraId="7A1FE465" w14:textId="26462857" w:rsidR="00815B41" w:rsidRPr="00C650E5" w:rsidRDefault="00912DD3" w:rsidP="00815B41">
      <w:pPr>
        <w:ind w:left="360" w:right="-132"/>
        <w:rPr>
          <w:rFonts w:ascii="Arial Narrow" w:hAnsi="Arial Narrow" w:cstheme="minorHAnsi"/>
          <w:iCs/>
          <w:u w:val="single"/>
        </w:rPr>
      </w:pPr>
      <w:r w:rsidRPr="00C650E5">
        <w:rPr>
          <w:rFonts w:ascii="Arial Narrow" w:hAnsi="Arial Narrow" w:cstheme="minorHAnsi"/>
          <w:iCs/>
          <w:u w:val="single"/>
        </w:rPr>
        <w:t>Intégration des rapports après la reconnexion d’un client en C</w:t>
      </w:r>
    </w:p>
    <w:p w14:paraId="3489DF71" w14:textId="2F5D9CBB" w:rsidR="00815B41" w:rsidRPr="00C650E5" w:rsidRDefault="00912DD3" w:rsidP="00815B41">
      <w:pPr>
        <w:ind w:left="360" w:right="-132"/>
        <w:rPr>
          <w:rFonts w:ascii="Arial Narrow" w:hAnsi="Arial Narrow" w:cstheme="minorHAnsi"/>
          <w:iCs/>
        </w:rPr>
      </w:pPr>
      <w:r w:rsidRPr="00C650E5">
        <w:rPr>
          <w:rFonts w:ascii="Arial Narrow" w:hAnsi="Arial Narrow" w:cstheme="minorHAnsi"/>
          <w:iCs/>
        </w:rPr>
        <w:t>Dans le but d’éviter de perdre le contexte d’un client, il a été demandé de réaliser un correctif afin de continuer l’intégration des rapports après la reconnexion du client.</w:t>
      </w:r>
    </w:p>
    <w:p w14:paraId="39D10B84" w14:textId="77777777" w:rsidR="00912DD3"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sauvegarde l’identifiant du client sur le serveur maître en C/Socket/PL/SQL.</w:t>
      </w:r>
    </w:p>
    <w:p w14:paraId="23B3A3A4" w14:textId="77777777" w:rsidR="00912DD3"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sauvegarde le contexte de la réunion sur le serveur central en C/PL/SQL.</w:t>
      </w:r>
    </w:p>
    <w:p w14:paraId="3D999881" w14:textId="77777777" w:rsidR="00912DD3"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récupère ce contexte après la reconnexion du client en C/Socket/PL/SQL.</w:t>
      </w:r>
    </w:p>
    <w:p w14:paraId="3B4CCA14" w14:textId="0B0B486A" w:rsidR="00815B41"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continue l’intégration des rapports après la reconnexion du client C/Macro.</w:t>
      </w:r>
    </w:p>
    <w:p w14:paraId="6A182554" w14:textId="358040C5" w:rsidR="00912DD3" w:rsidRPr="00C650E5" w:rsidRDefault="00912DD3" w:rsidP="00912DD3">
      <w:pPr>
        <w:ind w:left="360" w:right="-132"/>
        <w:rPr>
          <w:rFonts w:ascii="Arial Narrow" w:hAnsi="Arial Narrow" w:cstheme="minorHAnsi"/>
          <w:iCs/>
          <w:u w:val="single"/>
        </w:rPr>
      </w:pPr>
      <w:r w:rsidRPr="00C650E5">
        <w:rPr>
          <w:rFonts w:ascii="Arial Narrow" w:hAnsi="Arial Narrow" w:cstheme="minorHAnsi"/>
          <w:iCs/>
          <w:u w:val="single"/>
        </w:rPr>
        <w:t>Configuration d’une nouvelle machine d'échanges de chronologie de courses</w:t>
      </w:r>
    </w:p>
    <w:p w14:paraId="3B5D03BF" w14:textId="1A453F99" w:rsidR="00912DD3" w:rsidRPr="00C650E5" w:rsidRDefault="00912DD3" w:rsidP="00912DD3">
      <w:pPr>
        <w:ind w:left="360" w:right="-132"/>
        <w:rPr>
          <w:rFonts w:ascii="Arial Narrow" w:hAnsi="Arial Narrow" w:cstheme="minorHAnsi"/>
          <w:iCs/>
        </w:rPr>
      </w:pPr>
      <w:r w:rsidRPr="00C650E5">
        <w:rPr>
          <w:rFonts w:ascii="Arial Narrow" w:hAnsi="Arial Narrow" w:cstheme="minorHAnsi"/>
          <w:iCs/>
        </w:rPr>
        <w:t>Dans le but de prendre en main la procédure de configuration, il a été demandé de configurer une nouvelle machine d’échanges de chronologies de courses.</w:t>
      </w:r>
    </w:p>
    <w:p w14:paraId="0E15F3FE" w14:textId="77777777" w:rsidR="00912DD3"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J’exporte les tables et les commandes de chrono à partir d’une référence.</w:t>
      </w:r>
    </w:p>
    <w:p w14:paraId="7B3E15C3" w14:textId="77777777" w:rsidR="00912DD3" w:rsidRPr="00C650E5" w:rsidRDefault="00912DD3" w:rsidP="00912DD3">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J’importe les tables et les commandes de chrono sur la nouvelle machine.</w:t>
      </w:r>
    </w:p>
    <w:p w14:paraId="4AE5B9DD" w14:textId="4CD15585" w:rsidR="00912DD3" w:rsidRPr="00C650E5" w:rsidRDefault="00912DD3"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tests vérifications entre la nouvelle machine et le serveur maître.</w:t>
      </w:r>
    </w:p>
    <w:p w14:paraId="19C860B7" w14:textId="4FD502A6" w:rsidR="0079050E" w:rsidRPr="00C650E5" w:rsidRDefault="0079050E" w:rsidP="0079050E">
      <w:pPr>
        <w:ind w:left="360" w:right="-132"/>
        <w:rPr>
          <w:rFonts w:ascii="Arial Narrow" w:hAnsi="Arial Narrow" w:cstheme="minorHAnsi"/>
          <w:iCs/>
          <w:u w:val="single"/>
        </w:rPr>
      </w:pPr>
      <w:r w:rsidRPr="00C650E5">
        <w:rPr>
          <w:rFonts w:ascii="Arial Narrow" w:hAnsi="Arial Narrow" w:cstheme="minorHAnsi"/>
          <w:iCs/>
          <w:u w:val="single"/>
        </w:rPr>
        <w:t>Lot de correctifs en C</w:t>
      </w:r>
    </w:p>
    <w:p w14:paraId="37331503" w14:textId="6D429932" w:rsidR="0079050E" w:rsidRPr="00C650E5" w:rsidRDefault="0079050E" w:rsidP="0079050E">
      <w:pPr>
        <w:ind w:left="360" w:right="-132"/>
        <w:rPr>
          <w:rFonts w:ascii="Arial Narrow" w:hAnsi="Arial Narrow" w:cstheme="minorHAnsi"/>
          <w:iCs/>
        </w:rPr>
      </w:pPr>
      <w:r w:rsidRPr="00C650E5">
        <w:rPr>
          <w:rFonts w:ascii="Arial Narrow" w:hAnsi="Arial Narrow" w:cstheme="minorHAnsi"/>
          <w:iCs/>
        </w:rPr>
        <w:t>Dans le but d’améliorer la qualité du logiciel de pilotage de courses, il est demandé de réaliser un certain nombre de correctifs.</w:t>
      </w:r>
    </w:p>
    <w:p w14:paraId="29E0E465" w14:textId="77777777" w:rsidR="0079050E" w:rsidRPr="00C650E5" w:rsidRDefault="0079050E" w:rsidP="0079050E">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corrige les trames incorrectes pour présence de même pool code en supprimant les doublons de pool code avant de reconstruire la trame.</w:t>
      </w:r>
    </w:p>
    <w:p w14:paraId="33A6BDA6" w14:textId="77777777" w:rsidR="0079050E" w:rsidRPr="00C650E5" w:rsidRDefault="0079050E" w:rsidP="0079050E">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Je corrige le crash du système de pilotage pour des commandes passées sans paramètres en agissant stratégiquement selon le nombre de paramètre. </w:t>
      </w:r>
    </w:p>
    <w:p w14:paraId="15CAA27D" w14:textId="54F061C4" w:rsidR="0079050E" w:rsidRPr="00C650E5" w:rsidRDefault="0079050E"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corrige le traces indésirables dans le système de pilotage pour certaines commandes en supprimant les effets de bord liés à la succession de fusions.</w:t>
      </w:r>
    </w:p>
    <w:p w14:paraId="44AD3BBF" w14:textId="268950D1" w:rsidR="00D84C6A" w:rsidRPr="00C650E5" w:rsidRDefault="00D84C6A" w:rsidP="00D84C6A">
      <w:pPr>
        <w:ind w:left="360" w:right="-132"/>
        <w:rPr>
          <w:rFonts w:ascii="Arial Narrow" w:hAnsi="Arial Narrow" w:cstheme="minorHAnsi"/>
          <w:iCs/>
          <w:u w:val="single"/>
        </w:rPr>
      </w:pPr>
      <w:r w:rsidRPr="00C650E5">
        <w:rPr>
          <w:rFonts w:ascii="Arial Narrow" w:hAnsi="Arial Narrow" w:cstheme="minorHAnsi"/>
          <w:iCs/>
          <w:u w:val="single"/>
        </w:rPr>
        <w:t>Lot d’évolutions</w:t>
      </w:r>
    </w:p>
    <w:p w14:paraId="44D9E9A6" w14:textId="6C09E43A" w:rsidR="00D84C6A" w:rsidRPr="00C650E5" w:rsidRDefault="00D84C6A" w:rsidP="00D84C6A">
      <w:pPr>
        <w:ind w:left="360" w:right="-132"/>
        <w:rPr>
          <w:rFonts w:ascii="Arial Narrow" w:hAnsi="Arial Narrow" w:cstheme="minorHAnsi"/>
          <w:iCs/>
        </w:rPr>
      </w:pPr>
      <w:r w:rsidRPr="00C650E5">
        <w:rPr>
          <w:rFonts w:ascii="Arial Narrow" w:hAnsi="Arial Narrow" w:cstheme="minorHAnsi"/>
          <w:iCs/>
        </w:rPr>
        <w:t>Dans le but d’ajouter de nouvelles fonctionnalités dans le logiciel de pilotage de courses, il est demandé de réaliser un certain nombre d’évolutions.</w:t>
      </w:r>
    </w:p>
    <w:p w14:paraId="7B1D7C5F" w14:textId="509AA135"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une interface d’administration en proposant une interface interactive pour sélectionner une commande puis saisir les paramètres en Shell.</w:t>
      </w:r>
    </w:p>
    <w:p w14:paraId="2384F7A6" w14:textId="3120A035" w:rsidR="00D84C6A" w:rsidRPr="00F20132"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compilation croisée 32 &amp; 64-bit afin de bénéficier de l’espace mémoire disponible en 64-bit tout en restant compatible en 32-bit.</w:t>
      </w:r>
    </w:p>
    <w:p w14:paraId="0BF12C92"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424CD8B1"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C11, PL/SQL, Shell, YACC, JSON</w:t>
      </w:r>
    </w:p>
    <w:p w14:paraId="1921CFE6"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Librairies : Socket, OpenSSL, cURL, </w:t>
      </w:r>
      <w:proofErr w:type="spellStart"/>
      <w:r w:rsidRPr="00C650E5">
        <w:rPr>
          <w:rFonts w:ascii="Arial Narrow" w:hAnsi="Arial Narrow" w:cstheme="minorHAnsi"/>
          <w:iCs/>
          <w:sz w:val="24"/>
          <w:szCs w:val="24"/>
        </w:rPr>
        <w:t>Jansson</w:t>
      </w:r>
      <w:proofErr w:type="spellEnd"/>
      <w:r w:rsidRPr="00C650E5">
        <w:rPr>
          <w:rFonts w:ascii="Arial Narrow" w:hAnsi="Arial Narrow" w:cstheme="minorHAnsi"/>
          <w:iCs/>
          <w:sz w:val="24"/>
          <w:szCs w:val="24"/>
        </w:rPr>
        <w:t xml:space="preserve">, LibXml2, </w:t>
      </w:r>
      <w:proofErr w:type="spellStart"/>
      <w:r w:rsidRPr="00C650E5">
        <w:rPr>
          <w:rFonts w:ascii="Arial Narrow" w:hAnsi="Arial Narrow" w:cstheme="minorHAnsi"/>
          <w:iCs/>
          <w:sz w:val="24"/>
          <w:szCs w:val="24"/>
        </w:rPr>
        <w:t>gSOAP</w:t>
      </w:r>
      <w:proofErr w:type="spellEnd"/>
    </w:p>
    <w:p w14:paraId="41317CFA"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CMake, GDB, SSH</w:t>
      </w:r>
    </w:p>
    <w:p w14:paraId="2294552B"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Sybase, DbVisualizer, Prepared SQL, Stock Procedure</w:t>
      </w:r>
    </w:p>
    <w:p w14:paraId="6CF2BE9F"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Environnement de développement : Eclipse, Windows</w:t>
      </w:r>
    </w:p>
    <w:p w14:paraId="3787D2C6"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SVN, TortoiseSVN, MantisBT, MediaWiki, Cycle V</w:t>
      </w:r>
    </w:p>
    <w:p w14:paraId="70ADB6E4"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Normes et sécurité des données : ISO 27001, Certificats SSL</w:t>
      </w:r>
    </w:p>
    <w:p w14:paraId="534E352C"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Protocoles de communication : Trames ITSP, SSH, RPC, TCP/IP</w:t>
      </w: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F20132" w14:paraId="48C6ED7E"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08C8C805" w14:textId="06A32BCC" w:rsidR="00815B41" w:rsidRPr="00F20132" w:rsidRDefault="00D84C6A" w:rsidP="00E319F6">
            <w:pPr>
              <w:ind w:right="-132"/>
              <w:rPr>
                <w:rFonts w:ascii="Arial Narrow" w:hAnsi="Arial Narrow" w:cstheme="minorHAnsi"/>
                <w:b/>
              </w:rPr>
            </w:pPr>
            <w:r w:rsidRPr="00F20132">
              <w:rPr>
                <w:rFonts w:ascii="Arial Narrow" w:hAnsi="Arial Narrow" w:cstheme="minorHAnsi"/>
                <w:b/>
              </w:rPr>
              <w:t>Mars 2017 à Mars 2019</w:t>
            </w:r>
          </w:p>
        </w:tc>
        <w:tc>
          <w:tcPr>
            <w:tcW w:w="4810" w:type="dxa"/>
            <w:tcBorders>
              <w:top w:val="single" w:sz="4" w:space="0" w:color="000000"/>
              <w:bottom w:val="single" w:sz="4" w:space="0" w:color="000000"/>
              <w:right w:val="single" w:sz="4" w:space="0" w:color="000000"/>
            </w:tcBorders>
            <w:shd w:val="clear" w:color="auto" w:fill="auto"/>
          </w:tcPr>
          <w:p w14:paraId="19AE24D0" w14:textId="68D3E21D" w:rsidR="00815B41" w:rsidRPr="00F20132" w:rsidRDefault="00D84C6A" w:rsidP="00E319F6">
            <w:pPr>
              <w:snapToGrid w:val="0"/>
              <w:ind w:right="-132"/>
              <w:rPr>
                <w:rFonts w:ascii="Arial Narrow" w:hAnsi="Arial Narrow" w:cstheme="minorHAnsi"/>
                <w:b/>
              </w:rPr>
            </w:pPr>
            <w:r w:rsidRPr="00F20132">
              <w:rPr>
                <w:rFonts w:ascii="Arial Narrow" w:hAnsi="Arial Narrow" w:cstheme="minorHAnsi"/>
                <w:b/>
              </w:rPr>
              <w:t>Projet Personnel PHP – Toulouse (France)</w:t>
            </w:r>
          </w:p>
        </w:tc>
      </w:tr>
    </w:tbl>
    <w:p w14:paraId="1291E1E1" w14:textId="77777777" w:rsidR="00815B41" w:rsidRPr="00C650E5" w:rsidRDefault="00815B41" w:rsidP="00815B41">
      <w:pPr>
        <w:ind w:right="-132"/>
        <w:rPr>
          <w:rFonts w:ascii="Arial Narrow" w:hAnsi="Arial Narrow" w:cstheme="minorHAnsi"/>
          <w:b/>
          <w:i/>
        </w:rPr>
      </w:pPr>
    </w:p>
    <w:p w14:paraId="019325D2" w14:textId="0009816F" w:rsidR="00815B41" w:rsidRPr="00F20132" w:rsidRDefault="00D84C6A" w:rsidP="00815B41">
      <w:pPr>
        <w:ind w:left="360" w:right="-132"/>
        <w:rPr>
          <w:rFonts w:ascii="Arial Narrow" w:hAnsi="Arial Narrow" w:cstheme="minorHAnsi"/>
          <w:b/>
          <w:iCs/>
          <w:u w:val="single"/>
        </w:rPr>
      </w:pPr>
      <w:r w:rsidRPr="00F20132">
        <w:rPr>
          <w:rFonts w:ascii="Arial Narrow" w:hAnsi="Arial Narrow" w:cstheme="minorHAnsi"/>
          <w:b/>
          <w:iCs/>
          <w:u w:val="single"/>
        </w:rPr>
        <w:t>Projet Personnel PHP : Développement de mon site internet (2 ans)</w:t>
      </w:r>
    </w:p>
    <w:p w14:paraId="051E9BCB" w14:textId="0875C404" w:rsidR="00815B41" w:rsidRPr="00C650E5" w:rsidRDefault="00D84C6A" w:rsidP="00815B41">
      <w:pPr>
        <w:ind w:left="360" w:right="-132"/>
        <w:rPr>
          <w:rFonts w:ascii="Arial Narrow" w:hAnsi="Arial Narrow" w:cstheme="minorHAnsi"/>
          <w:iCs/>
        </w:rPr>
      </w:pPr>
      <w:r w:rsidRPr="00C650E5">
        <w:rPr>
          <w:rFonts w:ascii="Arial Narrow" w:hAnsi="Arial Narrow" w:cstheme="minorHAnsi"/>
          <w:iCs/>
        </w:rPr>
        <w:t>Dans le but de faire valoir mes projets personnels en développement logiciel et de prendre en main les technologies liées au développement web, je me lance dans la création de mon site internet (ReadyDEV), une plateforme de développement en continu, proposant de manière ouverte des cours et des tutoriels adaptes aux sciences de l'ingénieur.</w:t>
      </w:r>
    </w:p>
    <w:p w14:paraId="024B7E90" w14:textId="77777777" w:rsidR="00815B41" w:rsidRPr="00C650E5" w:rsidRDefault="00815B41" w:rsidP="00815B41">
      <w:pPr>
        <w:ind w:left="360" w:right="-132"/>
        <w:rPr>
          <w:rFonts w:ascii="Arial Narrow" w:hAnsi="Arial Narrow" w:cstheme="minorHAnsi"/>
          <w:iCs/>
        </w:rPr>
      </w:pPr>
    </w:p>
    <w:p w14:paraId="254301AF" w14:textId="7F2CB534" w:rsidR="00815B41" w:rsidRPr="00C650E5" w:rsidRDefault="00D84C6A" w:rsidP="00815B41">
      <w:pPr>
        <w:ind w:left="360" w:right="-132"/>
        <w:rPr>
          <w:rFonts w:ascii="Arial Narrow" w:hAnsi="Arial Narrow" w:cstheme="minorHAnsi"/>
          <w:iCs/>
          <w:u w:val="single"/>
        </w:rPr>
      </w:pPr>
      <w:r w:rsidRPr="00C650E5">
        <w:rPr>
          <w:rFonts w:ascii="Arial Narrow" w:hAnsi="Arial Narrow" w:cstheme="minorHAnsi"/>
          <w:iCs/>
          <w:u w:val="single"/>
        </w:rPr>
        <w:t>Conception de mon site internet de cours et tutoriels en PHP/HTML</w:t>
      </w:r>
    </w:p>
    <w:p w14:paraId="16A466F4" w14:textId="54532C86" w:rsidR="00815B41" w:rsidRPr="00C650E5" w:rsidRDefault="00D84C6A" w:rsidP="00815B41">
      <w:pPr>
        <w:ind w:left="360" w:right="-132"/>
        <w:rPr>
          <w:rFonts w:ascii="Arial Narrow" w:hAnsi="Arial Narrow" w:cstheme="minorHAnsi"/>
          <w:iCs/>
        </w:rPr>
      </w:pPr>
      <w:r w:rsidRPr="00C650E5">
        <w:rPr>
          <w:rFonts w:ascii="Arial Narrow" w:hAnsi="Arial Narrow" w:cstheme="minorHAnsi"/>
          <w:iCs/>
        </w:rPr>
        <w:t>Dans le but de promouvoir de manière gratuite des cours et des tutoriels adaptés aux sciences de l’ingénieur, je me lance dans la conception de mon site internet, en faisant le choix du PHP pour la facilité de sa mise en œuvre et du mini PC embarqué Raspberry Pi pour sa prise en charge de la distribution Linux Ubuntu et sa grande capacité de mémoire RAM (jusqu’à 8 Go).</w:t>
      </w:r>
    </w:p>
    <w:p w14:paraId="0F73BB04"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l’installation de la distribution Linux Ubuntu sur le mini PC embarqué Raspberry Pi suivi de l’installation du serveur Apache, de la base de données MySQL et des outils PHP.</w:t>
      </w:r>
    </w:p>
    <w:p w14:paraId="65DA5062"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génération des certificats SSL avec l’outil Certbot afin de faire passer le serveur web en HTTPS pour sécuriser les communications.</w:t>
      </w:r>
    </w:p>
    <w:p w14:paraId="034AA7D5"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un générateur de sitemap afin d’améliorer le référencement web du site.</w:t>
      </w:r>
    </w:p>
    <w:p w14:paraId="62153CE4"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conçois un éditeur de pages HTML afin d’accélérer la création des pages web du site de manière NO CODE à travers des templates construits en JS.</w:t>
      </w:r>
    </w:p>
    <w:p w14:paraId="63CDDE9B"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crée les pages d’accueil, les pages des tutoriels et les pages des cours.</w:t>
      </w:r>
    </w:p>
    <w:p w14:paraId="28C8936B" w14:textId="4EAC0A18" w:rsidR="00815B41"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bloque la page d’administration en production et Je la rend visible uniquement en développement.</w:t>
      </w:r>
    </w:p>
    <w:p w14:paraId="31CC3F12"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7FE684D4"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PHP, HTML, CSS, JS, JSON, XML</w:t>
      </w:r>
    </w:p>
    <w:p w14:paraId="4982A97C"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Frameworks JS : Ajax, Ace, </w:t>
      </w:r>
      <w:proofErr w:type="spellStart"/>
      <w:r w:rsidRPr="00C650E5">
        <w:rPr>
          <w:rFonts w:ascii="Arial Narrow" w:hAnsi="Arial Narrow" w:cstheme="minorHAnsi"/>
          <w:iCs/>
          <w:sz w:val="24"/>
          <w:szCs w:val="24"/>
        </w:rPr>
        <w:t>Mathjax</w:t>
      </w:r>
      <w:proofErr w:type="spellEnd"/>
      <w:r w:rsidRPr="00C650E5">
        <w:rPr>
          <w:rFonts w:ascii="Arial Narrow" w:hAnsi="Arial Narrow" w:cstheme="minorHAnsi"/>
          <w:iCs/>
          <w:sz w:val="24"/>
          <w:szCs w:val="24"/>
        </w:rPr>
        <w:t xml:space="preserve">, </w:t>
      </w:r>
      <w:proofErr w:type="spellStart"/>
      <w:r w:rsidRPr="00C650E5">
        <w:rPr>
          <w:rFonts w:ascii="Arial Narrow" w:hAnsi="Arial Narrow" w:cstheme="minorHAnsi"/>
          <w:iCs/>
          <w:sz w:val="24"/>
          <w:szCs w:val="24"/>
        </w:rPr>
        <w:t>gtag</w:t>
      </w:r>
      <w:proofErr w:type="spellEnd"/>
    </w:p>
    <w:p w14:paraId="34ACC640"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Frameworks CSS : Font </w:t>
      </w:r>
      <w:proofErr w:type="spellStart"/>
      <w:r w:rsidRPr="00C650E5">
        <w:rPr>
          <w:rFonts w:ascii="Arial Narrow" w:hAnsi="Arial Narrow" w:cstheme="minorHAnsi"/>
          <w:iCs/>
          <w:sz w:val="24"/>
          <w:szCs w:val="24"/>
        </w:rPr>
        <w:t>Awesone</w:t>
      </w:r>
      <w:proofErr w:type="spellEnd"/>
      <w:r w:rsidRPr="00C650E5">
        <w:rPr>
          <w:rFonts w:ascii="Arial Narrow" w:hAnsi="Arial Narrow" w:cstheme="minorHAnsi"/>
          <w:iCs/>
          <w:sz w:val="24"/>
          <w:szCs w:val="24"/>
        </w:rPr>
        <w:t>, Google Fonts</w:t>
      </w:r>
    </w:p>
    <w:p w14:paraId="633E54AC"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Frameworks PHP : PHPMailer</w:t>
      </w:r>
    </w:p>
    <w:p w14:paraId="69433900"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WampServer, Xdebug, SSH, Certificats SSL</w:t>
      </w:r>
    </w:p>
    <w:p w14:paraId="52EEB221"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MySQL, DBeaver, Prepared SQL</w:t>
      </w:r>
    </w:p>
    <w:p w14:paraId="2A3482DE"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Patrons et Architectures : </w:t>
      </w:r>
      <w:proofErr w:type="spellStart"/>
      <w:r w:rsidRPr="00C650E5">
        <w:rPr>
          <w:rFonts w:ascii="Arial Narrow" w:hAnsi="Arial Narrow" w:cstheme="minorHAnsi"/>
          <w:iCs/>
          <w:sz w:val="24"/>
          <w:szCs w:val="24"/>
        </w:rPr>
        <w:t>Facade</w:t>
      </w:r>
      <w:proofErr w:type="spellEnd"/>
      <w:r w:rsidRPr="00C650E5">
        <w:rPr>
          <w:rFonts w:ascii="Arial Narrow" w:hAnsi="Arial Narrow" w:cstheme="minorHAnsi"/>
          <w:iCs/>
          <w:sz w:val="24"/>
          <w:szCs w:val="24"/>
        </w:rPr>
        <w:t>, Strategy, Factory</w:t>
      </w:r>
    </w:p>
    <w:p w14:paraId="3B8D412F"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Systèmes d’exploitation : Serveur/Apache/Linux Ubuntu/Raspberry Pi</w:t>
      </w:r>
    </w:p>
    <w:p w14:paraId="350A8D4E" w14:textId="77777777" w:rsidR="00D84C6A"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Environnement de développement : VSCode, </w:t>
      </w:r>
      <w:proofErr w:type="spellStart"/>
      <w:r w:rsidRPr="00C650E5">
        <w:rPr>
          <w:rFonts w:ascii="Arial Narrow" w:hAnsi="Arial Narrow" w:cstheme="minorHAnsi"/>
          <w:iCs/>
          <w:sz w:val="24"/>
          <w:szCs w:val="24"/>
        </w:rPr>
        <w:t>Remote</w:t>
      </w:r>
      <w:proofErr w:type="spellEnd"/>
      <w:r w:rsidRPr="00C650E5">
        <w:rPr>
          <w:rFonts w:ascii="Arial Narrow" w:hAnsi="Arial Narrow" w:cstheme="minorHAnsi"/>
          <w:iCs/>
          <w:sz w:val="24"/>
          <w:szCs w:val="24"/>
        </w:rPr>
        <w:t xml:space="preserve"> SSH, Windows, </w:t>
      </w:r>
    </w:p>
    <w:p w14:paraId="039C6F28" w14:textId="39F044B2" w:rsidR="00815B41" w:rsidRPr="00C650E5" w:rsidRDefault="00D84C6A" w:rsidP="00D84C6A">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Git, TortoiseGit</w:t>
      </w:r>
    </w:p>
    <w:p w14:paraId="23610E4D" w14:textId="3AE9921E" w:rsidR="00815B41" w:rsidRPr="00C650E5" w:rsidRDefault="00815B41" w:rsidP="00815B41">
      <w:pPr>
        <w:ind w:left="360" w:right="-132"/>
        <w:rPr>
          <w:rFonts w:ascii="Arial Narrow" w:hAnsi="Arial Narrow" w:cstheme="minorHAnsi"/>
          <w:iCs/>
        </w:rPr>
      </w:pPr>
    </w:p>
    <w:p w14:paraId="2D976284" w14:textId="23AB1EB9" w:rsidR="00C650E5" w:rsidRPr="00C650E5" w:rsidRDefault="00C650E5" w:rsidP="00815B41">
      <w:pPr>
        <w:ind w:left="360" w:right="-132"/>
        <w:rPr>
          <w:rFonts w:ascii="Arial Narrow" w:hAnsi="Arial Narrow" w:cstheme="minorHAnsi"/>
          <w:iCs/>
        </w:rPr>
      </w:pPr>
    </w:p>
    <w:p w14:paraId="76C65E98" w14:textId="3327E0AF" w:rsidR="00C650E5" w:rsidRPr="00C650E5" w:rsidRDefault="00C650E5" w:rsidP="00815B41">
      <w:pPr>
        <w:ind w:left="360" w:right="-132"/>
        <w:rPr>
          <w:rFonts w:ascii="Arial Narrow" w:hAnsi="Arial Narrow" w:cstheme="minorHAnsi"/>
          <w:iCs/>
        </w:rPr>
      </w:pPr>
    </w:p>
    <w:p w14:paraId="1BE36FF8" w14:textId="7F4B4120" w:rsidR="00C650E5" w:rsidRPr="00C650E5" w:rsidRDefault="00C650E5" w:rsidP="00815B41">
      <w:pPr>
        <w:ind w:left="360" w:right="-132"/>
        <w:rPr>
          <w:rFonts w:ascii="Arial Narrow" w:hAnsi="Arial Narrow" w:cstheme="minorHAnsi"/>
          <w:iCs/>
        </w:rPr>
      </w:pPr>
    </w:p>
    <w:p w14:paraId="050E6622" w14:textId="1470E36C" w:rsidR="00C650E5" w:rsidRPr="00C650E5" w:rsidRDefault="00C650E5" w:rsidP="00815B41">
      <w:pPr>
        <w:ind w:left="360" w:right="-132"/>
        <w:rPr>
          <w:rFonts w:ascii="Arial Narrow" w:hAnsi="Arial Narrow" w:cstheme="minorHAnsi"/>
          <w:iCs/>
        </w:rPr>
      </w:pPr>
    </w:p>
    <w:p w14:paraId="49D15B22" w14:textId="7FA20A54" w:rsidR="00C650E5" w:rsidRPr="00C650E5" w:rsidRDefault="00C650E5" w:rsidP="00815B41">
      <w:pPr>
        <w:ind w:left="360" w:right="-132"/>
        <w:rPr>
          <w:rFonts w:ascii="Arial Narrow" w:hAnsi="Arial Narrow" w:cstheme="minorHAnsi"/>
          <w:iCs/>
        </w:rPr>
      </w:pPr>
    </w:p>
    <w:p w14:paraId="067336B3" w14:textId="0D062003" w:rsidR="00C650E5" w:rsidRPr="00C650E5" w:rsidRDefault="00C650E5" w:rsidP="00815B41">
      <w:pPr>
        <w:ind w:left="360" w:right="-132"/>
        <w:rPr>
          <w:rFonts w:ascii="Arial Narrow" w:hAnsi="Arial Narrow" w:cstheme="minorHAnsi"/>
          <w:iCs/>
        </w:rPr>
      </w:pPr>
    </w:p>
    <w:p w14:paraId="3F06C24C" w14:textId="0158A1B9" w:rsidR="00C650E5" w:rsidRPr="00C650E5" w:rsidRDefault="00C650E5" w:rsidP="00815B41">
      <w:pPr>
        <w:ind w:left="360" w:right="-132"/>
        <w:rPr>
          <w:rFonts w:ascii="Arial Narrow" w:hAnsi="Arial Narrow" w:cstheme="minorHAnsi"/>
          <w:iCs/>
        </w:rPr>
      </w:pPr>
    </w:p>
    <w:p w14:paraId="4040EDF4" w14:textId="15F588E1" w:rsidR="00C650E5" w:rsidRPr="00C650E5" w:rsidRDefault="00C650E5" w:rsidP="00815B41">
      <w:pPr>
        <w:ind w:left="360" w:right="-132"/>
        <w:rPr>
          <w:rFonts w:ascii="Arial Narrow" w:hAnsi="Arial Narrow" w:cstheme="minorHAnsi"/>
          <w:iCs/>
        </w:rPr>
      </w:pPr>
    </w:p>
    <w:p w14:paraId="0790D983" w14:textId="5AF52BCA" w:rsidR="00C650E5" w:rsidRPr="00C650E5" w:rsidRDefault="00C650E5" w:rsidP="00815B41">
      <w:pPr>
        <w:ind w:left="360" w:right="-132"/>
        <w:rPr>
          <w:rFonts w:ascii="Arial Narrow" w:hAnsi="Arial Narrow" w:cstheme="minorHAnsi"/>
          <w:iCs/>
        </w:rPr>
      </w:pPr>
    </w:p>
    <w:p w14:paraId="0A9DBCE0" w14:textId="77777777" w:rsidR="00C650E5" w:rsidRPr="00C650E5" w:rsidRDefault="00C650E5" w:rsidP="00815B41">
      <w:pPr>
        <w:ind w:left="360" w:right="-132"/>
        <w:rPr>
          <w:rFonts w:ascii="Arial Narrow" w:hAnsi="Arial Narrow" w:cstheme="minorHAnsi"/>
          <w:iCs/>
        </w:rPr>
      </w:pPr>
    </w:p>
    <w:p w14:paraId="6E4D3FE2" w14:textId="77777777" w:rsidR="00815B41" w:rsidRPr="00C650E5" w:rsidRDefault="00815B41" w:rsidP="00815B41">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7C4342" w14:paraId="58BF7841"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2498BDC9" w14:textId="3D5C5443" w:rsidR="00815B41" w:rsidRPr="007C4342" w:rsidRDefault="00C37914" w:rsidP="00E319F6">
            <w:pPr>
              <w:ind w:right="-132"/>
              <w:rPr>
                <w:rFonts w:ascii="Arial Narrow" w:hAnsi="Arial Narrow" w:cstheme="minorHAnsi"/>
                <w:b/>
              </w:rPr>
            </w:pPr>
            <w:r w:rsidRPr="007C4342">
              <w:rPr>
                <w:rFonts w:ascii="Arial Narrow" w:hAnsi="Arial Narrow" w:cstheme="minorHAnsi"/>
                <w:b/>
              </w:rPr>
              <w:t>Septembre 2016 à Décembre 2016</w:t>
            </w:r>
          </w:p>
        </w:tc>
        <w:tc>
          <w:tcPr>
            <w:tcW w:w="4810" w:type="dxa"/>
            <w:tcBorders>
              <w:top w:val="single" w:sz="4" w:space="0" w:color="000000"/>
              <w:bottom w:val="single" w:sz="4" w:space="0" w:color="000000"/>
              <w:right w:val="single" w:sz="4" w:space="0" w:color="000000"/>
            </w:tcBorders>
            <w:shd w:val="clear" w:color="auto" w:fill="auto"/>
          </w:tcPr>
          <w:p w14:paraId="12B58517" w14:textId="5E8ACE17" w:rsidR="00815B41" w:rsidRPr="007C4342" w:rsidRDefault="00C37914" w:rsidP="00E319F6">
            <w:pPr>
              <w:snapToGrid w:val="0"/>
              <w:ind w:right="-132"/>
              <w:rPr>
                <w:rFonts w:ascii="Arial Narrow" w:hAnsi="Arial Narrow" w:cstheme="minorHAnsi"/>
                <w:b/>
              </w:rPr>
            </w:pPr>
            <w:r w:rsidRPr="007C4342">
              <w:rPr>
                <w:rFonts w:ascii="Arial Narrow" w:hAnsi="Arial Narrow" w:cstheme="minorHAnsi"/>
                <w:b/>
              </w:rPr>
              <w:t xml:space="preserve">SIXENSE SOLDATA </w:t>
            </w:r>
            <w:r w:rsidR="00815B41" w:rsidRPr="007C4342">
              <w:rPr>
                <w:rFonts w:ascii="Arial Narrow" w:hAnsi="Arial Narrow" w:cstheme="minorHAnsi"/>
                <w:b/>
              </w:rPr>
              <w:t xml:space="preserve">- </w:t>
            </w:r>
            <w:r w:rsidR="00815B41" w:rsidRPr="007C4342">
              <w:rPr>
                <w:rFonts w:ascii="Arial Narrow" w:hAnsi="Arial Narrow" w:cstheme="minorHAnsi"/>
                <w:b/>
                <w:iCs/>
              </w:rPr>
              <w:t>Paris (France)</w:t>
            </w:r>
          </w:p>
        </w:tc>
      </w:tr>
    </w:tbl>
    <w:p w14:paraId="44753898" w14:textId="77777777" w:rsidR="00815B41" w:rsidRPr="00C650E5" w:rsidRDefault="00815B41" w:rsidP="00815B41">
      <w:pPr>
        <w:ind w:right="-132"/>
        <w:rPr>
          <w:rFonts w:ascii="Arial Narrow" w:hAnsi="Arial Narrow" w:cstheme="minorHAnsi"/>
          <w:b/>
          <w:i/>
        </w:rPr>
      </w:pPr>
    </w:p>
    <w:p w14:paraId="6008F708" w14:textId="33699C73" w:rsidR="00815B41" w:rsidRPr="007C4342" w:rsidRDefault="00571D28" w:rsidP="00815B41">
      <w:pPr>
        <w:ind w:left="360" w:right="-132"/>
        <w:rPr>
          <w:rFonts w:ascii="Arial Narrow" w:hAnsi="Arial Narrow" w:cstheme="minorHAnsi"/>
          <w:b/>
          <w:iCs/>
          <w:u w:val="single"/>
        </w:rPr>
      </w:pPr>
      <w:r w:rsidRPr="007C4342">
        <w:rPr>
          <w:rFonts w:ascii="Arial Narrow" w:hAnsi="Arial Narrow" w:cstheme="minorHAnsi"/>
          <w:b/>
          <w:iCs/>
          <w:u w:val="single"/>
        </w:rPr>
        <w:t>Consultant Développeur C++ Contrôle Environnemental</w:t>
      </w:r>
      <w:r w:rsidR="00C37914" w:rsidRPr="007C4342">
        <w:rPr>
          <w:rFonts w:ascii="Arial Narrow" w:hAnsi="Arial Narrow" w:cstheme="minorHAnsi"/>
          <w:b/>
          <w:iCs/>
          <w:u w:val="single"/>
        </w:rPr>
        <w:t xml:space="preserve"> (3 mois)</w:t>
      </w:r>
    </w:p>
    <w:p w14:paraId="52F9E99D" w14:textId="144CF1E2"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Employé chez la s2i ACEFAS, Je suis envoyé en mission en tant que Consultant Développeur C++ auprès de la filiale SIXENSE SOLDATA GROUPE VINCI, spécialisée dans la conception de systeme de contrôle environnemental pour réaliser son logiciel de collecte de grand volume de données, de calculs scientifiques et de génération automatique de rapport capteur au format Excel REXSENSOR.</w:t>
      </w:r>
    </w:p>
    <w:p w14:paraId="5884019A" w14:textId="77777777" w:rsidR="00815B41" w:rsidRPr="00C650E5" w:rsidRDefault="00815B41" w:rsidP="00815B41">
      <w:pPr>
        <w:ind w:left="360" w:right="-132"/>
        <w:rPr>
          <w:rFonts w:ascii="Arial Narrow" w:hAnsi="Arial Narrow" w:cstheme="minorHAnsi"/>
          <w:iCs/>
        </w:rPr>
      </w:pPr>
    </w:p>
    <w:p w14:paraId="5B3E5B6B" w14:textId="37C05D74" w:rsidR="00815B41" w:rsidRPr="00C650E5" w:rsidRDefault="00C37914" w:rsidP="00815B41">
      <w:pPr>
        <w:ind w:left="360" w:right="-132"/>
        <w:rPr>
          <w:rFonts w:ascii="Arial Narrow" w:hAnsi="Arial Narrow" w:cstheme="minorHAnsi"/>
          <w:iCs/>
          <w:u w:val="single"/>
        </w:rPr>
      </w:pPr>
      <w:r w:rsidRPr="00C650E5">
        <w:rPr>
          <w:rFonts w:ascii="Arial Narrow" w:hAnsi="Arial Narrow" w:cstheme="minorHAnsi"/>
          <w:iCs/>
          <w:u w:val="single"/>
        </w:rPr>
        <w:t>Calculs scientifiques et outil d’aide à la décision en C++/Qt</w:t>
      </w:r>
    </w:p>
    <w:p w14:paraId="0245F5FC" w14:textId="144A708E"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Dans le but de déterminer les capteurs les plus fiables, il a été demandé de mettre en en place une application de collecte et d’analyse de données capteur.</w:t>
      </w:r>
    </w:p>
    <w:p w14:paraId="42F12CE0"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conçois l’interface graphique de l’acquisition des données capteur en C++/Qt</w:t>
      </w:r>
    </w:p>
    <w:p w14:paraId="39536FAF"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en définissant une date de début et une date de fin d’acquisition.</w:t>
      </w:r>
    </w:p>
    <w:p w14:paraId="50F04C0A"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collecte les données capteur à partir de plusieurs sources en C++/SQL</w:t>
      </w:r>
    </w:p>
    <w:p w14:paraId="2DA1EFB4"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que je fusionne dans une base de données commune.</w:t>
      </w:r>
    </w:p>
    <w:p w14:paraId="38759E96"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détermine la courbe de tendance passant par la moyenne quadratique des données capteur selon la méthode des moindres carrées en C++/GSL.</w:t>
      </w:r>
    </w:p>
    <w:p w14:paraId="1351C44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détermine les déviations des données par rapport à une enveloppe de fiabilité.</w:t>
      </w:r>
    </w:p>
    <w:p w14:paraId="42E46F5A"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calcule les taux de pannes, de bruit et de fiabilité de chaque capteur.</w:t>
      </w:r>
    </w:p>
    <w:p w14:paraId="50909E12"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génère un rapport au format Excel sur les résultats des calculs et des courbes associés à chaque capteur afin de servir d’outil d’aide à la décision en C++/LibXL.</w:t>
      </w:r>
    </w:p>
    <w:p w14:paraId="30BC7A13" w14:textId="26B5852C"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conclus que les capteurs Kepler sont les capteurs les plus fiables.</w:t>
      </w:r>
    </w:p>
    <w:p w14:paraId="49A3F23C"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4932D803"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C/C++11, STL, SQL</w:t>
      </w:r>
    </w:p>
    <w:p w14:paraId="3E95D03E"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Librairies : Qt, GSL, LibXL</w:t>
      </w:r>
    </w:p>
    <w:p w14:paraId="1462BC9C"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Firebird, SQLite, DbVisualizer, Prepared SQL</w:t>
      </w:r>
    </w:p>
    <w:p w14:paraId="2AEA573C"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Calculs scientifiques : Méthode des Moindres carrées</w:t>
      </w:r>
    </w:p>
    <w:p w14:paraId="7B2152D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Qt Creator, Windows</w:t>
      </w:r>
    </w:p>
    <w:p w14:paraId="4874DFB8"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Patrons et Architectures : Client lourd, Strategy, Singleton, Factory</w:t>
      </w:r>
    </w:p>
    <w:p w14:paraId="46B7845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Pointeurs Intelligents : QScopedPointer, QSharedPointer</w:t>
      </w:r>
    </w:p>
    <w:p w14:paraId="3190BEA4" w14:textId="095DBA8E"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Git, Confluence, JIRA, SCRUM/SPRINT/AGILE</w:t>
      </w:r>
    </w:p>
    <w:p w14:paraId="18EE6110" w14:textId="6BCA9A19" w:rsidR="00815B41" w:rsidRPr="00C650E5" w:rsidRDefault="00815B41" w:rsidP="00815B41">
      <w:pPr>
        <w:ind w:left="360" w:right="-132"/>
        <w:rPr>
          <w:rFonts w:ascii="Arial Narrow" w:hAnsi="Arial Narrow" w:cstheme="minorHAnsi"/>
          <w:iCs/>
        </w:rPr>
      </w:pPr>
    </w:p>
    <w:p w14:paraId="568699FB" w14:textId="04CE176A" w:rsidR="00C37914" w:rsidRPr="00C650E5" w:rsidRDefault="00C37914" w:rsidP="00815B41">
      <w:pPr>
        <w:ind w:left="360" w:right="-132"/>
        <w:rPr>
          <w:rFonts w:ascii="Arial Narrow" w:hAnsi="Arial Narrow" w:cstheme="minorHAnsi"/>
          <w:iCs/>
        </w:rPr>
      </w:pPr>
    </w:p>
    <w:p w14:paraId="71650031" w14:textId="4AC54AF7" w:rsidR="00C37914" w:rsidRPr="00C650E5" w:rsidRDefault="00C37914" w:rsidP="00815B41">
      <w:pPr>
        <w:ind w:left="360" w:right="-132"/>
        <w:rPr>
          <w:rFonts w:ascii="Arial Narrow" w:hAnsi="Arial Narrow" w:cstheme="minorHAnsi"/>
          <w:iCs/>
        </w:rPr>
      </w:pPr>
    </w:p>
    <w:p w14:paraId="0DD9C69E" w14:textId="76A5498D" w:rsidR="00C37914" w:rsidRPr="00C650E5" w:rsidRDefault="00C37914" w:rsidP="00815B41">
      <w:pPr>
        <w:ind w:left="360" w:right="-132"/>
        <w:rPr>
          <w:rFonts w:ascii="Arial Narrow" w:hAnsi="Arial Narrow" w:cstheme="minorHAnsi"/>
          <w:iCs/>
        </w:rPr>
      </w:pPr>
    </w:p>
    <w:p w14:paraId="3E03A23B" w14:textId="6063A4B5" w:rsidR="00C37914" w:rsidRDefault="00C37914" w:rsidP="00815B41">
      <w:pPr>
        <w:ind w:left="360" w:right="-132"/>
        <w:rPr>
          <w:rFonts w:ascii="Arial Narrow" w:hAnsi="Arial Narrow" w:cstheme="minorHAnsi"/>
          <w:iCs/>
        </w:rPr>
      </w:pPr>
    </w:p>
    <w:p w14:paraId="69B28A98" w14:textId="017BD711" w:rsidR="00C650E5" w:rsidRDefault="00C650E5" w:rsidP="00815B41">
      <w:pPr>
        <w:ind w:left="360" w:right="-132"/>
        <w:rPr>
          <w:rFonts w:ascii="Arial Narrow" w:hAnsi="Arial Narrow" w:cstheme="minorHAnsi"/>
          <w:iCs/>
        </w:rPr>
      </w:pPr>
    </w:p>
    <w:p w14:paraId="06F66598" w14:textId="35A43776" w:rsidR="00C650E5" w:rsidRDefault="00C650E5" w:rsidP="00815B41">
      <w:pPr>
        <w:ind w:left="360" w:right="-132"/>
        <w:rPr>
          <w:rFonts w:ascii="Arial Narrow" w:hAnsi="Arial Narrow" w:cstheme="minorHAnsi"/>
          <w:iCs/>
        </w:rPr>
      </w:pPr>
    </w:p>
    <w:p w14:paraId="77F07488" w14:textId="5EB372A6" w:rsidR="00C650E5" w:rsidRDefault="00C650E5" w:rsidP="00815B41">
      <w:pPr>
        <w:ind w:left="360" w:right="-132"/>
        <w:rPr>
          <w:rFonts w:ascii="Arial Narrow" w:hAnsi="Arial Narrow" w:cstheme="minorHAnsi"/>
          <w:iCs/>
        </w:rPr>
      </w:pPr>
    </w:p>
    <w:p w14:paraId="25424437" w14:textId="7A3FB9C2" w:rsidR="00C650E5" w:rsidRDefault="00C650E5" w:rsidP="00815B41">
      <w:pPr>
        <w:ind w:left="360" w:right="-132"/>
        <w:rPr>
          <w:rFonts w:ascii="Arial Narrow" w:hAnsi="Arial Narrow" w:cstheme="minorHAnsi"/>
          <w:iCs/>
        </w:rPr>
      </w:pPr>
    </w:p>
    <w:p w14:paraId="79C64820" w14:textId="46C9EF2F" w:rsidR="00C650E5" w:rsidRDefault="00C650E5" w:rsidP="00815B41">
      <w:pPr>
        <w:ind w:left="360" w:right="-132"/>
        <w:rPr>
          <w:rFonts w:ascii="Arial Narrow" w:hAnsi="Arial Narrow" w:cstheme="minorHAnsi"/>
          <w:iCs/>
        </w:rPr>
      </w:pPr>
    </w:p>
    <w:p w14:paraId="4BE9A5C8" w14:textId="5D89BCFA" w:rsidR="00C650E5" w:rsidRDefault="00C650E5" w:rsidP="00815B41">
      <w:pPr>
        <w:ind w:left="360" w:right="-132"/>
        <w:rPr>
          <w:rFonts w:ascii="Arial Narrow" w:hAnsi="Arial Narrow" w:cstheme="minorHAnsi"/>
          <w:iCs/>
        </w:rPr>
      </w:pPr>
    </w:p>
    <w:p w14:paraId="08239C10" w14:textId="5926D21A" w:rsidR="00C650E5" w:rsidRDefault="00C650E5" w:rsidP="00815B41">
      <w:pPr>
        <w:ind w:left="360" w:right="-132"/>
        <w:rPr>
          <w:rFonts w:ascii="Arial Narrow" w:hAnsi="Arial Narrow" w:cstheme="minorHAnsi"/>
          <w:iCs/>
        </w:rPr>
      </w:pPr>
    </w:p>
    <w:p w14:paraId="41570371" w14:textId="77777777" w:rsidR="00C650E5" w:rsidRPr="00C650E5" w:rsidRDefault="00C650E5" w:rsidP="00815B41">
      <w:pPr>
        <w:ind w:left="360" w:right="-132"/>
        <w:rPr>
          <w:rFonts w:ascii="Arial Narrow" w:hAnsi="Arial Narrow" w:cstheme="minorHAnsi"/>
          <w:iCs/>
        </w:rPr>
      </w:pPr>
    </w:p>
    <w:p w14:paraId="0C0E613B" w14:textId="77777777" w:rsidR="00815B41" w:rsidRPr="00C650E5" w:rsidRDefault="00815B41" w:rsidP="00815B41">
      <w:pPr>
        <w:autoSpaceDE w:val="0"/>
        <w:spacing w:line="288" w:lineRule="auto"/>
        <w:ind w:left="360"/>
        <w:rPr>
          <w:rFonts w:ascii="Arial Narrow" w:hAnsi="Arial Narrow" w:cstheme="minorHAnsi"/>
        </w:rPr>
      </w:pPr>
    </w:p>
    <w:p w14:paraId="1EB4D3AD" w14:textId="77777777" w:rsidR="00815B41" w:rsidRPr="00C650E5" w:rsidRDefault="00815B41" w:rsidP="00815B41">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7C4342" w14:paraId="62BB5AFC"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1A295304" w14:textId="3F745A54" w:rsidR="00815B41" w:rsidRPr="007C4342" w:rsidRDefault="00C37914" w:rsidP="00E319F6">
            <w:pPr>
              <w:ind w:right="-132"/>
              <w:rPr>
                <w:rFonts w:ascii="Arial Narrow" w:hAnsi="Arial Narrow" w:cstheme="minorHAnsi"/>
                <w:b/>
              </w:rPr>
            </w:pPr>
            <w:r w:rsidRPr="007C4342">
              <w:rPr>
                <w:rFonts w:ascii="Arial Narrow" w:hAnsi="Arial Narrow" w:cstheme="minorHAnsi"/>
                <w:b/>
              </w:rPr>
              <w:t>Février 2016 à Juin 2016</w:t>
            </w:r>
          </w:p>
        </w:tc>
        <w:tc>
          <w:tcPr>
            <w:tcW w:w="4810" w:type="dxa"/>
            <w:tcBorders>
              <w:top w:val="single" w:sz="4" w:space="0" w:color="000000"/>
              <w:bottom w:val="single" w:sz="4" w:space="0" w:color="000000"/>
              <w:right w:val="single" w:sz="4" w:space="0" w:color="000000"/>
            </w:tcBorders>
            <w:shd w:val="clear" w:color="auto" w:fill="auto"/>
          </w:tcPr>
          <w:p w14:paraId="3E6278A6" w14:textId="4044019D" w:rsidR="00815B41" w:rsidRPr="007C4342" w:rsidRDefault="00C37914" w:rsidP="00E319F6">
            <w:pPr>
              <w:snapToGrid w:val="0"/>
              <w:ind w:right="-132"/>
              <w:rPr>
                <w:rFonts w:ascii="Arial Narrow" w:hAnsi="Arial Narrow" w:cstheme="minorHAnsi"/>
                <w:b/>
              </w:rPr>
            </w:pPr>
            <w:r w:rsidRPr="007C4342">
              <w:rPr>
                <w:rFonts w:ascii="Arial Narrow" w:hAnsi="Arial Narrow" w:cstheme="minorHAnsi"/>
                <w:b/>
              </w:rPr>
              <w:t>ADENTIS</w:t>
            </w:r>
            <w:r w:rsidR="00815B41" w:rsidRPr="007C4342">
              <w:rPr>
                <w:rFonts w:ascii="Arial Narrow" w:hAnsi="Arial Narrow" w:cstheme="minorHAnsi"/>
                <w:b/>
              </w:rPr>
              <w:t xml:space="preserve"> - </w:t>
            </w:r>
            <w:r w:rsidRPr="007C4342">
              <w:rPr>
                <w:rFonts w:ascii="Arial Narrow" w:hAnsi="Arial Narrow" w:cstheme="minorHAnsi"/>
                <w:b/>
                <w:iCs/>
              </w:rPr>
              <w:t xml:space="preserve">Toulouse </w:t>
            </w:r>
            <w:r w:rsidR="00815B41" w:rsidRPr="007C4342">
              <w:rPr>
                <w:rFonts w:ascii="Arial Narrow" w:hAnsi="Arial Narrow" w:cstheme="minorHAnsi"/>
                <w:b/>
                <w:iCs/>
              </w:rPr>
              <w:t>(France)</w:t>
            </w:r>
          </w:p>
        </w:tc>
      </w:tr>
    </w:tbl>
    <w:p w14:paraId="489E57DA" w14:textId="77777777" w:rsidR="00815B41" w:rsidRPr="00C650E5" w:rsidRDefault="00815B41" w:rsidP="00815B41">
      <w:pPr>
        <w:ind w:right="-132"/>
        <w:rPr>
          <w:rFonts w:ascii="Arial Narrow" w:hAnsi="Arial Narrow" w:cstheme="minorHAnsi"/>
          <w:b/>
          <w:i/>
        </w:rPr>
      </w:pPr>
    </w:p>
    <w:p w14:paraId="7D9D2C05" w14:textId="22BBC2FC" w:rsidR="00815B41" w:rsidRPr="007C4342" w:rsidRDefault="00C37914" w:rsidP="00815B41">
      <w:pPr>
        <w:ind w:left="360" w:right="-132"/>
        <w:rPr>
          <w:rFonts w:ascii="Arial Narrow" w:hAnsi="Arial Narrow" w:cstheme="minorHAnsi"/>
          <w:b/>
          <w:iCs/>
          <w:u w:val="single"/>
        </w:rPr>
      </w:pPr>
      <w:r w:rsidRPr="007C4342">
        <w:rPr>
          <w:rFonts w:ascii="Arial Narrow" w:hAnsi="Arial Narrow" w:cstheme="minorHAnsi"/>
          <w:b/>
          <w:iCs/>
          <w:u w:val="single"/>
        </w:rPr>
        <w:t>Consultant Développeur C++/VBA Gestion de clients (4 mois)</w:t>
      </w:r>
    </w:p>
    <w:p w14:paraId="11AEB641" w14:textId="6DE7644B"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Consultant informatique C++ auprès de la s2i ADENTIS, Je suis chargé de réaliser un outil de gestion des relation clients collaborateurs sous Excel en VBA et migré par la suite vers Qt en C++.</w:t>
      </w:r>
    </w:p>
    <w:p w14:paraId="76928798" w14:textId="77777777" w:rsidR="00815B41" w:rsidRPr="00C650E5" w:rsidRDefault="00815B41" w:rsidP="00815B41">
      <w:pPr>
        <w:ind w:left="360" w:right="-132"/>
        <w:rPr>
          <w:rFonts w:ascii="Arial Narrow" w:hAnsi="Arial Narrow" w:cstheme="minorHAnsi"/>
          <w:iCs/>
        </w:rPr>
      </w:pPr>
    </w:p>
    <w:p w14:paraId="6E68C3F5" w14:textId="24EBAC4B" w:rsidR="00815B41" w:rsidRPr="00C650E5" w:rsidRDefault="00C37914" w:rsidP="00815B41">
      <w:pPr>
        <w:ind w:left="360" w:right="-132"/>
        <w:rPr>
          <w:rFonts w:ascii="Arial Narrow" w:hAnsi="Arial Narrow" w:cstheme="minorHAnsi"/>
          <w:iCs/>
          <w:u w:val="single"/>
        </w:rPr>
      </w:pPr>
      <w:r w:rsidRPr="00C650E5">
        <w:rPr>
          <w:rFonts w:ascii="Arial Narrow" w:hAnsi="Arial Narrow" w:cstheme="minorHAnsi"/>
          <w:iCs/>
          <w:u w:val="single"/>
        </w:rPr>
        <w:t>Gestion de relations clients collaborateurs en VBA/UserForm</w:t>
      </w:r>
    </w:p>
    <w:p w14:paraId="44328404" w14:textId="3FF69771"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Dans le but de simplifier les relations entre clients et collaborateurs, il a été demandé de mettre en place une interface d’administration en VBA sous Excel.</w:t>
      </w:r>
    </w:p>
    <w:p w14:paraId="6DB2BFAA"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conçois l’interface d’administration en VBA/UserForm/Excel.</w:t>
      </w:r>
    </w:p>
    <w:p w14:paraId="7D6FDC0F"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crée les fiches permettant d’enregistrer, de rechercher, de modifier ou de supprimer un nouvel utilisateur qui peut être un client ou collaborateur.</w:t>
      </w:r>
    </w:p>
    <w:p w14:paraId="475A1CAA"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crée les tables sous Access pour stocker les données des utilisateurs.</w:t>
      </w:r>
    </w:p>
    <w:p w14:paraId="670A9147"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les recherches selon certains critères liés à la zone géographique ou au secteur d’activité ou au domaine de compétences.</w:t>
      </w:r>
    </w:p>
    <w:p w14:paraId="6B372965" w14:textId="7966AFB2"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J’affiche un écran d’accueil au démarrage de l’application.</w:t>
      </w:r>
    </w:p>
    <w:p w14:paraId="0E98B1E6" w14:textId="68CE1D37" w:rsidR="00C37914" w:rsidRPr="00C650E5" w:rsidRDefault="00C37914" w:rsidP="00C37914">
      <w:pPr>
        <w:ind w:left="360" w:right="-132"/>
        <w:rPr>
          <w:rFonts w:ascii="Arial Narrow" w:hAnsi="Arial Narrow" w:cstheme="minorHAnsi"/>
          <w:iCs/>
          <w:u w:val="single"/>
        </w:rPr>
      </w:pPr>
      <w:r w:rsidRPr="00C650E5">
        <w:rPr>
          <w:rFonts w:ascii="Arial Narrow" w:hAnsi="Arial Narrow" w:cstheme="minorHAnsi"/>
          <w:iCs/>
          <w:u w:val="single"/>
        </w:rPr>
        <w:t>Gestion de relations clients collaborateurs en C++/Qt</w:t>
      </w:r>
    </w:p>
    <w:p w14:paraId="12ED75C9" w14:textId="47CE3CFD" w:rsidR="00C37914" w:rsidRPr="00C650E5" w:rsidRDefault="00C37914" w:rsidP="00C37914">
      <w:pPr>
        <w:ind w:left="360" w:right="-132"/>
        <w:rPr>
          <w:rFonts w:ascii="Arial Narrow" w:hAnsi="Arial Narrow" w:cstheme="minorHAnsi"/>
          <w:iCs/>
        </w:rPr>
      </w:pPr>
      <w:r w:rsidRPr="00C650E5">
        <w:rPr>
          <w:rFonts w:ascii="Arial Narrow" w:hAnsi="Arial Narrow" w:cstheme="minorHAnsi"/>
          <w:iCs/>
        </w:rPr>
        <w:t>Dans le but de faciliter l’extension de l’application développée sous VBA, il a été demandé de traduire cette interface en C++ sous Qt.</w:t>
      </w:r>
    </w:p>
    <w:p w14:paraId="28A8FEA6"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conçois l’interface d’administration en C++/Qt.</w:t>
      </w:r>
    </w:p>
    <w:p w14:paraId="763DFF64"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crée les fiches permettant d’enregistrer, de rechercher, de modifier ou de supprimer un nouvel utilisateur qui peut être un client ou collaborateur en C++/Qt.</w:t>
      </w:r>
    </w:p>
    <w:p w14:paraId="437B9E68"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crée les tables sous SQLite pour stocker les données des utilisateurs en SQL.</w:t>
      </w:r>
    </w:p>
    <w:p w14:paraId="7878D804"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les recherches selon certains critères liés à la zone géographique ou au secteur d’activité ou au domaine de compétences en C++/SQL.</w:t>
      </w:r>
    </w:p>
    <w:p w14:paraId="736F4436" w14:textId="0F85C1D9" w:rsidR="00C37914" w:rsidRPr="00C650E5" w:rsidRDefault="00C37914"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J’affiche un écran d’accueil au démarrage de l’application en C++/Qt.</w:t>
      </w:r>
    </w:p>
    <w:p w14:paraId="3E3BF53D"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75DEEC5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C++11, VBA, SQL</w:t>
      </w:r>
    </w:p>
    <w:p w14:paraId="041E942A"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Librairies : Qt/C++, Macro/UserForm/VBA</w:t>
      </w:r>
    </w:p>
    <w:p w14:paraId="2426C3C9"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Access/VBA, SQLite/C++, DBeaver/C++</w:t>
      </w:r>
    </w:p>
    <w:p w14:paraId="7E31B628"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VBE/VBA, Qt Creator/C++, Windows</w:t>
      </w:r>
    </w:p>
    <w:p w14:paraId="542608F4"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Patrons et Architectures : Client Lourd, Strategy, Singleton, Factory</w:t>
      </w:r>
    </w:p>
    <w:p w14:paraId="1D3BEE38" w14:textId="52324C2F"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Git, SCRUM</w:t>
      </w:r>
    </w:p>
    <w:p w14:paraId="1F2E91A5" w14:textId="422BD147" w:rsidR="00815B41" w:rsidRDefault="00815B41" w:rsidP="00815B41">
      <w:pPr>
        <w:ind w:left="360" w:right="-132"/>
        <w:rPr>
          <w:rFonts w:ascii="Arial Narrow" w:hAnsi="Arial Narrow" w:cstheme="minorHAnsi"/>
          <w:iCs/>
        </w:rPr>
      </w:pPr>
    </w:p>
    <w:p w14:paraId="260878B8" w14:textId="2E0C0236" w:rsidR="00C650E5" w:rsidRDefault="00C650E5" w:rsidP="00815B41">
      <w:pPr>
        <w:ind w:left="360" w:right="-132"/>
        <w:rPr>
          <w:rFonts w:ascii="Arial Narrow" w:hAnsi="Arial Narrow" w:cstheme="minorHAnsi"/>
          <w:iCs/>
        </w:rPr>
      </w:pPr>
    </w:p>
    <w:p w14:paraId="1DBDA384" w14:textId="0F36C6E3" w:rsidR="00C650E5" w:rsidRDefault="00C650E5" w:rsidP="00815B41">
      <w:pPr>
        <w:ind w:left="360" w:right="-132"/>
        <w:rPr>
          <w:rFonts w:ascii="Arial Narrow" w:hAnsi="Arial Narrow" w:cstheme="minorHAnsi"/>
          <w:iCs/>
        </w:rPr>
      </w:pPr>
    </w:p>
    <w:p w14:paraId="4378B454" w14:textId="08AAC765" w:rsidR="00C650E5" w:rsidRDefault="00C650E5" w:rsidP="00815B41">
      <w:pPr>
        <w:ind w:left="360" w:right="-132"/>
        <w:rPr>
          <w:rFonts w:ascii="Arial Narrow" w:hAnsi="Arial Narrow" w:cstheme="minorHAnsi"/>
          <w:iCs/>
        </w:rPr>
      </w:pPr>
    </w:p>
    <w:p w14:paraId="1AB02F1B" w14:textId="740BE83C" w:rsidR="00C650E5" w:rsidRDefault="00C650E5" w:rsidP="00815B41">
      <w:pPr>
        <w:ind w:left="360" w:right="-132"/>
        <w:rPr>
          <w:rFonts w:ascii="Arial Narrow" w:hAnsi="Arial Narrow" w:cstheme="minorHAnsi"/>
          <w:iCs/>
        </w:rPr>
      </w:pPr>
    </w:p>
    <w:p w14:paraId="07D9464D" w14:textId="356ABF3B" w:rsidR="00C650E5" w:rsidRDefault="00C650E5" w:rsidP="00815B41">
      <w:pPr>
        <w:ind w:left="360" w:right="-132"/>
        <w:rPr>
          <w:rFonts w:ascii="Arial Narrow" w:hAnsi="Arial Narrow" w:cstheme="minorHAnsi"/>
          <w:iCs/>
        </w:rPr>
      </w:pPr>
    </w:p>
    <w:p w14:paraId="5B370A4E" w14:textId="6993444D" w:rsidR="00C650E5" w:rsidRDefault="00C650E5" w:rsidP="00815B41">
      <w:pPr>
        <w:ind w:left="360" w:right="-132"/>
        <w:rPr>
          <w:rFonts w:ascii="Arial Narrow" w:hAnsi="Arial Narrow" w:cstheme="minorHAnsi"/>
          <w:iCs/>
        </w:rPr>
      </w:pPr>
    </w:p>
    <w:p w14:paraId="51B02260" w14:textId="77777777" w:rsidR="00C650E5" w:rsidRPr="00C650E5" w:rsidRDefault="00C650E5" w:rsidP="00815B41">
      <w:pPr>
        <w:ind w:left="360" w:right="-132"/>
        <w:rPr>
          <w:rFonts w:ascii="Arial Narrow" w:hAnsi="Arial Narrow" w:cstheme="minorHAnsi"/>
          <w:iCs/>
        </w:rPr>
      </w:pPr>
    </w:p>
    <w:p w14:paraId="47E65FA2" w14:textId="6BEF9F0B" w:rsidR="00C37914" w:rsidRPr="00C650E5" w:rsidRDefault="00C37914" w:rsidP="00815B41">
      <w:pPr>
        <w:ind w:left="360" w:right="-132"/>
        <w:rPr>
          <w:rFonts w:ascii="Arial Narrow" w:hAnsi="Arial Narrow" w:cstheme="minorHAnsi"/>
          <w:iCs/>
        </w:rPr>
      </w:pPr>
    </w:p>
    <w:p w14:paraId="62B556FD" w14:textId="77777777" w:rsidR="00C37914" w:rsidRPr="00C650E5" w:rsidRDefault="00C37914" w:rsidP="00815B41">
      <w:pPr>
        <w:ind w:left="360" w:right="-132"/>
        <w:rPr>
          <w:rFonts w:ascii="Arial Narrow" w:hAnsi="Arial Narrow" w:cstheme="minorHAnsi"/>
          <w:iCs/>
        </w:rPr>
      </w:pPr>
    </w:p>
    <w:p w14:paraId="58961C5D" w14:textId="77777777" w:rsidR="00815B41" w:rsidRPr="00C650E5" w:rsidRDefault="00815B41" w:rsidP="00815B41">
      <w:pPr>
        <w:autoSpaceDE w:val="0"/>
        <w:spacing w:line="288" w:lineRule="auto"/>
        <w:ind w:left="360"/>
        <w:rPr>
          <w:rFonts w:ascii="Arial Narrow" w:hAnsi="Arial Narrow" w:cstheme="minorHAnsi"/>
        </w:rPr>
      </w:pPr>
    </w:p>
    <w:p w14:paraId="11CB092F" w14:textId="77777777" w:rsidR="00815B41" w:rsidRPr="00C650E5" w:rsidRDefault="00815B41" w:rsidP="00815B41">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7C4342" w14:paraId="0EB6CCA7"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352C0B0B" w14:textId="2E89595B" w:rsidR="00815B41" w:rsidRPr="007C4342" w:rsidRDefault="00C37914" w:rsidP="00E319F6">
            <w:pPr>
              <w:ind w:right="-132"/>
              <w:rPr>
                <w:rFonts w:ascii="Arial Narrow" w:hAnsi="Arial Narrow" w:cstheme="minorHAnsi"/>
                <w:b/>
              </w:rPr>
            </w:pPr>
            <w:r w:rsidRPr="007C4342">
              <w:rPr>
                <w:rFonts w:ascii="Arial Narrow" w:hAnsi="Arial Narrow" w:cstheme="minorHAnsi"/>
                <w:b/>
              </w:rPr>
              <w:t>Novembre 2015 à Décembre 2015</w:t>
            </w:r>
          </w:p>
        </w:tc>
        <w:tc>
          <w:tcPr>
            <w:tcW w:w="4810" w:type="dxa"/>
            <w:tcBorders>
              <w:top w:val="single" w:sz="4" w:space="0" w:color="000000"/>
              <w:bottom w:val="single" w:sz="4" w:space="0" w:color="000000"/>
              <w:right w:val="single" w:sz="4" w:space="0" w:color="000000"/>
            </w:tcBorders>
            <w:shd w:val="clear" w:color="auto" w:fill="auto"/>
          </w:tcPr>
          <w:p w14:paraId="75B07CF5" w14:textId="23172EF5" w:rsidR="00815B41" w:rsidRPr="007C4342" w:rsidRDefault="00C37914" w:rsidP="00E319F6">
            <w:pPr>
              <w:snapToGrid w:val="0"/>
              <w:ind w:right="-132"/>
              <w:rPr>
                <w:rFonts w:ascii="Arial Narrow" w:hAnsi="Arial Narrow" w:cstheme="minorHAnsi"/>
                <w:b/>
              </w:rPr>
            </w:pPr>
            <w:r w:rsidRPr="007C4342">
              <w:rPr>
                <w:rFonts w:ascii="Arial Narrow" w:hAnsi="Arial Narrow" w:cstheme="minorHAnsi"/>
                <w:b/>
              </w:rPr>
              <w:t xml:space="preserve">PHILES </w:t>
            </w:r>
            <w:r w:rsidR="00815B41" w:rsidRPr="007C4342">
              <w:rPr>
                <w:rFonts w:ascii="Arial Narrow" w:hAnsi="Arial Narrow" w:cstheme="minorHAnsi"/>
                <w:b/>
              </w:rPr>
              <w:t xml:space="preserve">- </w:t>
            </w:r>
            <w:r w:rsidRPr="007C4342">
              <w:rPr>
                <w:rFonts w:ascii="Arial Narrow" w:hAnsi="Arial Narrow" w:cstheme="minorHAnsi"/>
                <w:b/>
                <w:iCs/>
              </w:rPr>
              <w:t xml:space="preserve">Toulouse </w:t>
            </w:r>
            <w:r w:rsidR="00815B41" w:rsidRPr="007C4342">
              <w:rPr>
                <w:rFonts w:ascii="Arial Narrow" w:hAnsi="Arial Narrow" w:cstheme="minorHAnsi"/>
                <w:b/>
                <w:iCs/>
              </w:rPr>
              <w:t>(France)</w:t>
            </w:r>
          </w:p>
        </w:tc>
      </w:tr>
    </w:tbl>
    <w:p w14:paraId="15D5C9B5" w14:textId="77777777" w:rsidR="00815B41" w:rsidRPr="00C650E5" w:rsidRDefault="00815B41" w:rsidP="00815B41">
      <w:pPr>
        <w:ind w:right="-132"/>
        <w:rPr>
          <w:rFonts w:ascii="Arial Narrow" w:hAnsi="Arial Narrow" w:cstheme="minorHAnsi"/>
          <w:b/>
          <w:i/>
        </w:rPr>
      </w:pPr>
    </w:p>
    <w:p w14:paraId="45A7F095" w14:textId="46CC0767" w:rsidR="00815B41" w:rsidRPr="007C4342" w:rsidRDefault="00C37914" w:rsidP="00815B41">
      <w:pPr>
        <w:ind w:left="360" w:right="-132"/>
        <w:rPr>
          <w:rFonts w:ascii="Arial Narrow" w:hAnsi="Arial Narrow" w:cstheme="minorHAnsi"/>
          <w:b/>
          <w:iCs/>
          <w:u w:val="single"/>
        </w:rPr>
      </w:pPr>
      <w:r w:rsidRPr="007C4342">
        <w:rPr>
          <w:rFonts w:ascii="Arial Narrow" w:hAnsi="Arial Narrow" w:cstheme="minorHAnsi"/>
          <w:b/>
          <w:iCs/>
          <w:u w:val="single"/>
        </w:rPr>
        <w:t>Consultant Développeur PHP Réseau Social Live (1 mois)</w:t>
      </w:r>
    </w:p>
    <w:p w14:paraId="56C55713" w14:textId="01D26BBC"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Consultant informatique en C++ auprès de la s2i PHILES, Je suis chargé de réaliser des campagnes d’emailings et le dashboard de son réseau social live en PHP</w:t>
      </w:r>
      <w:r w:rsidR="00815B41" w:rsidRPr="00C650E5">
        <w:rPr>
          <w:rFonts w:ascii="Arial Narrow" w:hAnsi="Arial Narrow" w:cstheme="minorHAnsi"/>
          <w:iCs/>
        </w:rPr>
        <w:t>.</w:t>
      </w:r>
    </w:p>
    <w:p w14:paraId="6BAA50A9" w14:textId="77777777" w:rsidR="00815B41" w:rsidRPr="00C650E5" w:rsidRDefault="00815B41" w:rsidP="00815B41">
      <w:pPr>
        <w:ind w:left="360" w:right="-132"/>
        <w:rPr>
          <w:rFonts w:ascii="Arial Narrow" w:hAnsi="Arial Narrow" w:cstheme="minorHAnsi"/>
          <w:iCs/>
        </w:rPr>
      </w:pPr>
    </w:p>
    <w:p w14:paraId="7FE55EA6" w14:textId="370DC15E" w:rsidR="00815B41" w:rsidRPr="00C650E5" w:rsidRDefault="00C37914" w:rsidP="00815B41">
      <w:pPr>
        <w:ind w:left="360" w:right="-132"/>
        <w:rPr>
          <w:rFonts w:ascii="Arial Narrow" w:hAnsi="Arial Narrow" w:cstheme="minorHAnsi"/>
          <w:iCs/>
          <w:u w:val="single"/>
        </w:rPr>
      </w:pPr>
      <w:r w:rsidRPr="00C650E5">
        <w:rPr>
          <w:rFonts w:ascii="Arial Narrow" w:hAnsi="Arial Narrow" w:cstheme="minorHAnsi"/>
          <w:iCs/>
          <w:u w:val="single"/>
        </w:rPr>
        <w:t>Conception d’un tableau de bord en PHP/HTML</w:t>
      </w:r>
    </w:p>
    <w:p w14:paraId="1D6CFEDE" w14:textId="5603768C"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Dans le but de surveiller les états d’un serveur de réseau social live, il a été demandé de mettre en place un tableau de bord.</w:t>
      </w:r>
    </w:p>
    <w:p w14:paraId="1E631CF7"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en équipe avec un designer et un chef de projet.</w:t>
      </w:r>
    </w:p>
    <w:p w14:paraId="5B5AFB08"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conception de l’interface du tableau de bord en PHP/HTML.</w:t>
      </w:r>
    </w:p>
    <w:p w14:paraId="4C5D50C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l’interface de géolocalisation des utilisateurs inscrits et connectés à l’aide de la cartographie Google Maps en PHP/HTML/JS/Google Maps.</w:t>
      </w:r>
    </w:p>
    <w:p w14:paraId="32F19BB8"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l’interface de surveillance du serveur évènementiel afin d’indiquer s’il est en cours ou en arrêt en PHP/HTML/JS.</w:t>
      </w:r>
    </w:p>
    <w:p w14:paraId="79EFB41D"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récupère les données par période de temps régulier à travers des requêtes Ajax en JavaScript en JS/PHP.</w:t>
      </w:r>
    </w:p>
    <w:p w14:paraId="586DFE17" w14:textId="0515F306"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J’implémente la politique CORS pour le partage de ressources inter-domaine.</w:t>
      </w:r>
    </w:p>
    <w:p w14:paraId="74413542" w14:textId="28087150" w:rsidR="00C37914" w:rsidRPr="00C650E5" w:rsidRDefault="00C37914" w:rsidP="00C37914">
      <w:pPr>
        <w:ind w:left="360" w:right="-132"/>
        <w:rPr>
          <w:rFonts w:ascii="Arial Narrow" w:hAnsi="Arial Narrow" w:cstheme="minorHAnsi"/>
          <w:iCs/>
          <w:u w:val="single"/>
        </w:rPr>
      </w:pPr>
      <w:r w:rsidRPr="00C650E5">
        <w:rPr>
          <w:rFonts w:ascii="Arial Narrow" w:hAnsi="Arial Narrow" w:cstheme="minorHAnsi"/>
          <w:iCs/>
          <w:u w:val="single"/>
        </w:rPr>
        <w:t>Conception des emailings en PHP</w:t>
      </w:r>
    </w:p>
    <w:p w14:paraId="04A52ACD" w14:textId="4C1501F5" w:rsidR="00C37914" w:rsidRPr="00C650E5" w:rsidRDefault="00C37914" w:rsidP="00C37914">
      <w:pPr>
        <w:ind w:left="360" w:right="-132"/>
        <w:rPr>
          <w:rFonts w:ascii="Arial Narrow" w:hAnsi="Arial Narrow" w:cstheme="minorHAnsi"/>
          <w:iCs/>
        </w:rPr>
      </w:pPr>
      <w:r w:rsidRPr="00C650E5">
        <w:rPr>
          <w:rFonts w:ascii="Arial Narrow" w:hAnsi="Arial Narrow" w:cstheme="minorHAnsi"/>
          <w:iCs/>
        </w:rPr>
        <w:t>Dans le but d’informer les utilisateurs suite à leurs opérations ou dans le cadre d’une actualité, il a été demandé de mettre en place des emailings.</w:t>
      </w:r>
    </w:p>
    <w:p w14:paraId="3618E620" w14:textId="572EBBEF" w:rsidR="00C37914" w:rsidRPr="00C650E5" w:rsidRDefault="00C37914"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conception des emailings à envoyer aux utilisateurs en cas d’inscription, d’abonnement aux newsletters et de création d’un nouvel évènement.</w:t>
      </w:r>
    </w:p>
    <w:p w14:paraId="0EB9AE12"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04469C63"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PHP, HTML, CSS, JS, SQL</w:t>
      </w:r>
    </w:p>
    <w:p w14:paraId="23EA239C"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Frameworks JS : Ajax, jQuery, AngularJS, ChartJS, Google Maps</w:t>
      </w:r>
    </w:p>
    <w:p w14:paraId="6864E080"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Frameworks PHP : Symfony</w:t>
      </w:r>
    </w:p>
    <w:p w14:paraId="01057D9F"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Frameworks CSS : Font </w:t>
      </w:r>
      <w:proofErr w:type="spellStart"/>
      <w:r w:rsidRPr="00C650E5">
        <w:rPr>
          <w:rFonts w:ascii="Arial Narrow" w:hAnsi="Arial Narrow" w:cstheme="minorHAnsi"/>
          <w:iCs/>
          <w:sz w:val="24"/>
          <w:szCs w:val="24"/>
        </w:rPr>
        <w:t>Awesome</w:t>
      </w:r>
      <w:proofErr w:type="spellEnd"/>
      <w:r w:rsidRPr="00C650E5">
        <w:rPr>
          <w:rFonts w:ascii="Arial Narrow" w:hAnsi="Arial Narrow" w:cstheme="minorHAnsi"/>
          <w:iCs/>
          <w:sz w:val="24"/>
          <w:szCs w:val="24"/>
        </w:rPr>
        <w:t>, Googles Fonts</w:t>
      </w:r>
    </w:p>
    <w:p w14:paraId="4AB0FE8C"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MySQL, DBeaver</w:t>
      </w:r>
    </w:p>
    <w:p w14:paraId="03222D23"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Eclipse, Windows</w:t>
      </w:r>
    </w:p>
    <w:p w14:paraId="512A4259" w14:textId="77777777" w:rsidR="00C37914"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Patrons et Architectures : Client/Serveur, Strategy, Singleton, Factory</w:t>
      </w:r>
    </w:p>
    <w:p w14:paraId="0457A9BB" w14:textId="5D4037BC" w:rsidR="00815B41" w:rsidRPr="00C650E5" w:rsidRDefault="00C37914" w:rsidP="00C37914">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SVN, TortoiseSVN, SCRUM</w:t>
      </w:r>
    </w:p>
    <w:p w14:paraId="32171F76" w14:textId="03A70B41" w:rsidR="00815B41" w:rsidRPr="00C650E5" w:rsidRDefault="00815B41" w:rsidP="00815B41">
      <w:pPr>
        <w:ind w:left="360" w:right="-132"/>
        <w:rPr>
          <w:rFonts w:ascii="Arial Narrow" w:hAnsi="Arial Narrow" w:cstheme="minorHAnsi"/>
          <w:iCs/>
        </w:rPr>
      </w:pPr>
    </w:p>
    <w:p w14:paraId="3A677BEE" w14:textId="2F0A1F98" w:rsidR="00C37914" w:rsidRPr="00C650E5" w:rsidRDefault="00C37914" w:rsidP="00815B41">
      <w:pPr>
        <w:ind w:left="360" w:right="-132"/>
        <w:rPr>
          <w:rFonts w:ascii="Arial Narrow" w:hAnsi="Arial Narrow" w:cstheme="minorHAnsi"/>
          <w:iCs/>
        </w:rPr>
      </w:pPr>
    </w:p>
    <w:p w14:paraId="326AE4A9" w14:textId="6D23A5FF" w:rsidR="00C37914" w:rsidRDefault="00C37914" w:rsidP="00815B41">
      <w:pPr>
        <w:ind w:left="360" w:right="-132"/>
        <w:rPr>
          <w:rFonts w:ascii="Arial Narrow" w:hAnsi="Arial Narrow" w:cstheme="minorHAnsi"/>
          <w:iCs/>
        </w:rPr>
      </w:pPr>
    </w:p>
    <w:p w14:paraId="0BA421C6" w14:textId="32B05F67" w:rsidR="00C650E5" w:rsidRDefault="00C650E5" w:rsidP="00815B41">
      <w:pPr>
        <w:ind w:left="360" w:right="-132"/>
        <w:rPr>
          <w:rFonts w:ascii="Arial Narrow" w:hAnsi="Arial Narrow" w:cstheme="minorHAnsi"/>
          <w:iCs/>
        </w:rPr>
      </w:pPr>
    </w:p>
    <w:p w14:paraId="3348CE48" w14:textId="0B1E6E29" w:rsidR="00C650E5" w:rsidRDefault="00C650E5" w:rsidP="00815B41">
      <w:pPr>
        <w:ind w:left="360" w:right="-132"/>
        <w:rPr>
          <w:rFonts w:ascii="Arial Narrow" w:hAnsi="Arial Narrow" w:cstheme="minorHAnsi"/>
          <w:iCs/>
        </w:rPr>
      </w:pPr>
    </w:p>
    <w:p w14:paraId="2974D1BE" w14:textId="019F3E5E" w:rsidR="00C650E5" w:rsidRDefault="00C650E5" w:rsidP="00815B41">
      <w:pPr>
        <w:ind w:left="360" w:right="-132"/>
        <w:rPr>
          <w:rFonts w:ascii="Arial Narrow" w:hAnsi="Arial Narrow" w:cstheme="minorHAnsi"/>
          <w:iCs/>
        </w:rPr>
      </w:pPr>
    </w:p>
    <w:p w14:paraId="5528558B" w14:textId="07669496" w:rsidR="00C650E5" w:rsidRDefault="00C650E5" w:rsidP="00815B41">
      <w:pPr>
        <w:ind w:left="360" w:right="-132"/>
        <w:rPr>
          <w:rFonts w:ascii="Arial Narrow" w:hAnsi="Arial Narrow" w:cstheme="minorHAnsi"/>
          <w:iCs/>
        </w:rPr>
      </w:pPr>
    </w:p>
    <w:p w14:paraId="055EEA54" w14:textId="255055F5" w:rsidR="00C650E5" w:rsidRDefault="00C650E5" w:rsidP="00815B41">
      <w:pPr>
        <w:ind w:left="360" w:right="-132"/>
        <w:rPr>
          <w:rFonts w:ascii="Arial Narrow" w:hAnsi="Arial Narrow" w:cstheme="minorHAnsi"/>
          <w:iCs/>
        </w:rPr>
      </w:pPr>
    </w:p>
    <w:p w14:paraId="15FE6FBF" w14:textId="5D11C0C3" w:rsidR="00C650E5" w:rsidRDefault="00C650E5" w:rsidP="00815B41">
      <w:pPr>
        <w:ind w:left="360" w:right="-132"/>
        <w:rPr>
          <w:rFonts w:ascii="Arial Narrow" w:hAnsi="Arial Narrow" w:cstheme="minorHAnsi"/>
          <w:iCs/>
        </w:rPr>
      </w:pPr>
    </w:p>
    <w:p w14:paraId="0D1CD288" w14:textId="77777777" w:rsidR="00C650E5" w:rsidRPr="00C650E5" w:rsidRDefault="00C650E5" w:rsidP="00815B41">
      <w:pPr>
        <w:ind w:left="360" w:right="-132"/>
        <w:rPr>
          <w:rFonts w:ascii="Arial Narrow" w:hAnsi="Arial Narrow" w:cstheme="minorHAnsi"/>
          <w:iCs/>
        </w:rPr>
      </w:pPr>
    </w:p>
    <w:p w14:paraId="3A84FEC7" w14:textId="77777777" w:rsidR="00C37914" w:rsidRPr="00C650E5" w:rsidRDefault="00C37914" w:rsidP="00815B41">
      <w:pPr>
        <w:ind w:left="360" w:right="-132"/>
        <w:rPr>
          <w:rFonts w:ascii="Arial Narrow" w:hAnsi="Arial Narrow" w:cstheme="minorHAnsi"/>
          <w:iCs/>
        </w:rPr>
      </w:pPr>
    </w:p>
    <w:p w14:paraId="3C1EB202" w14:textId="77777777" w:rsidR="00815B41" w:rsidRPr="00C650E5" w:rsidRDefault="00815B41" w:rsidP="00815B41">
      <w:pPr>
        <w:autoSpaceDE w:val="0"/>
        <w:spacing w:line="288" w:lineRule="auto"/>
        <w:ind w:left="360"/>
        <w:rPr>
          <w:rFonts w:ascii="Arial Narrow" w:hAnsi="Arial Narrow" w:cstheme="minorHAnsi"/>
        </w:rPr>
      </w:pPr>
    </w:p>
    <w:p w14:paraId="009FBCCA" w14:textId="77777777" w:rsidR="00815B41" w:rsidRPr="00C650E5" w:rsidRDefault="00815B41" w:rsidP="00815B41">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7C4342" w14:paraId="010DEC68"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0B1A3E7E" w14:textId="7F1B8E9A" w:rsidR="00815B41" w:rsidRPr="007C4342" w:rsidRDefault="00C37914" w:rsidP="00E319F6">
            <w:pPr>
              <w:ind w:right="-132"/>
              <w:rPr>
                <w:rFonts w:ascii="Arial Narrow" w:hAnsi="Arial Narrow" w:cstheme="minorHAnsi"/>
                <w:b/>
              </w:rPr>
            </w:pPr>
            <w:r w:rsidRPr="007C4342">
              <w:rPr>
                <w:rFonts w:ascii="Arial Narrow" w:hAnsi="Arial Narrow" w:cstheme="minorHAnsi"/>
                <w:b/>
              </w:rPr>
              <w:t>Mai 2015 à Novembre 2015</w:t>
            </w:r>
          </w:p>
        </w:tc>
        <w:tc>
          <w:tcPr>
            <w:tcW w:w="4810" w:type="dxa"/>
            <w:tcBorders>
              <w:top w:val="single" w:sz="4" w:space="0" w:color="000000"/>
              <w:bottom w:val="single" w:sz="4" w:space="0" w:color="000000"/>
              <w:right w:val="single" w:sz="4" w:space="0" w:color="000000"/>
            </w:tcBorders>
            <w:shd w:val="clear" w:color="auto" w:fill="auto"/>
          </w:tcPr>
          <w:p w14:paraId="08DC2897" w14:textId="6AFFE4E6" w:rsidR="00815B41" w:rsidRPr="007C4342" w:rsidRDefault="00C37914" w:rsidP="00E319F6">
            <w:pPr>
              <w:snapToGrid w:val="0"/>
              <w:ind w:right="-132"/>
              <w:rPr>
                <w:rFonts w:ascii="Arial Narrow" w:hAnsi="Arial Narrow" w:cstheme="minorHAnsi"/>
                <w:b/>
              </w:rPr>
            </w:pPr>
            <w:r w:rsidRPr="007C4342">
              <w:rPr>
                <w:rFonts w:ascii="Arial Narrow" w:hAnsi="Arial Narrow" w:cstheme="minorHAnsi"/>
                <w:b/>
              </w:rPr>
              <w:t>TECHMAHINDRA / AIRBUS</w:t>
            </w:r>
            <w:r w:rsidR="00815B41" w:rsidRPr="007C4342">
              <w:rPr>
                <w:rFonts w:ascii="Arial Narrow" w:hAnsi="Arial Narrow" w:cstheme="minorHAnsi"/>
                <w:b/>
              </w:rPr>
              <w:t xml:space="preserve"> - </w:t>
            </w:r>
            <w:r w:rsidRPr="007C4342">
              <w:rPr>
                <w:rFonts w:ascii="Arial Narrow" w:hAnsi="Arial Narrow" w:cstheme="minorHAnsi"/>
                <w:b/>
                <w:iCs/>
              </w:rPr>
              <w:t xml:space="preserve">Toulouse </w:t>
            </w:r>
            <w:r w:rsidR="00815B41" w:rsidRPr="007C4342">
              <w:rPr>
                <w:rFonts w:ascii="Arial Narrow" w:hAnsi="Arial Narrow" w:cstheme="minorHAnsi"/>
                <w:b/>
                <w:iCs/>
              </w:rPr>
              <w:t>(France)</w:t>
            </w:r>
          </w:p>
        </w:tc>
      </w:tr>
    </w:tbl>
    <w:p w14:paraId="0E330ED0" w14:textId="77777777" w:rsidR="00815B41" w:rsidRPr="00C650E5" w:rsidRDefault="00815B41" w:rsidP="00815B41">
      <w:pPr>
        <w:ind w:right="-132"/>
        <w:rPr>
          <w:rFonts w:ascii="Arial Narrow" w:hAnsi="Arial Narrow" w:cstheme="minorHAnsi"/>
          <w:b/>
          <w:i/>
        </w:rPr>
      </w:pPr>
    </w:p>
    <w:p w14:paraId="57CC0629" w14:textId="3A1A8425" w:rsidR="00815B41" w:rsidRPr="007C4342" w:rsidRDefault="00C37914" w:rsidP="00815B41">
      <w:pPr>
        <w:ind w:left="360" w:right="-132"/>
        <w:rPr>
          <w:rFonts w:ascii="Arial Narrow" w:hAnsi="Arial Narrow" w:cstheme="minorHAnsi"/>
          <w:b/>
          <w:iCs/>
          <w:u w:val="single"/>
        </w:rPr>
      </w:pPr>
      <w:r w:rsidRPr="007C4342">
        <w:rPr>
          <w:rFonts w:ascii="Arial Narrow" w:hAnsi="Arial Narrow" w:cstheme="minorHAnsi"/>
          <w:b/>
          <w:iCs/>
          <w:u w:val="single"/>
        </w:rPr>
        <w:t>Consultant Développeur C++ Simulateur de Test de Vol (6 mois)</w:t>
      </w:r>
    </w:p>
    <w:p w14:paraId="49153041" w14:textId="41B49CD2"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Employé chez la s2i PHILES, Je suis conduit en mission auprès de la société TECHMAHINDRA, spécialisée dans la conception de logiciels en aéronautique pour le compte d’AIRBUS, afin de réaliser l'évolution et l'optimisation de son simulateur de test de vol des avions AIRBUS allant de l’A320 a l’A380 SmartFDT</w:t>
      </w:r>
      <w:r w:rsidR="00815B41" w:rsidRPr="00C650E5">
        <w:rPr>
          <w:rFonts w:ascii="Arial Narrow" w:hAnsi="Arial Narrow" w:cstheme="minorHAnsi"/>
          <w:iCs/>
        </w:rPr>
        <w:t>.</w:t>
      </w:r>
    </w:p>
    <w:p w14:paraId="4CE913E4" w14:textId="77777777" w:rsidR="00815B41" w:rsidRPr="00C650E5" w:rsidRDefault="00815B41" w:rsidP="00815B41">
      <w:pPr>
        <w:ind w:left="360" w:right="-132"/>
        <w:rPr>
          <w:rFonts w:ascii="Arial Narrow" w:hAnsi="Arial Narrow" w:cstheme="minorHAnsi"/>
          <w:iCs/>
        </w:rPr>
      </w:pPr>
    </w:p>
    <w:p w14:paraId="24ACE959" w14:textId="01B77F9C" w:rsidR="00815B41" w:rsidRPr="00C650E5" w:rsidRDefault="00940260" w:rsidP="00815B41">
      <w:pPr>
        <w:ind w:left="360" w:right="-132"/>
        <w:rPr>
          <w:rFonts w:ascii="Arial Narrow" w:hAnsi="Arial Narrow" w:cstheme="minorHAnsi"/>
          <w:iCs/>
          <w:u w:val="single"/>
        </w:rPr>
      </w:pPr>
      <w:r w:rsidRPr="00C650E5">
        <w:rPr>
          <w:rFonts w:ascii="Arial Narrow" w:hAnsi="Arial Narrow" w:cstheme="minorHAnsi"/>
          <w:iCs/>
          <w:u w:val="single"/>
        </w:rPr>
        <w:t>Génération de rapport de tests au format PDF</w:t>
      </w:r>
      <w:r w:rsidR="00C37914" w:rsidRPr="00C650E5">
        <w:rPr>
          <w:rFonts w:ascii="Arial Narrow" w:hAnsi="Arial Narrow" w:cstheme="minorHAnsi"/>
          <w:iCs/>
          <w:u w:val="single"/>
        </w:rPr>
        <w:t xml:space="preserve"> en C</w:t>
      </w:r>
      <w:r w:rsidRPr="00C650E5">
        <w:rPr>
          <w:rFonts w:ascii="Arial Narrow" w:hAnsi="Arial Narrow" w:cstheme="minorHAnsi"/>
          <w:iCs/>
          <w:u w:val="single"/>
        </w:rPr>
        <w:t>++/Qt</w:t>
      </w:r>
    </w:p>
    <w:p w14:paraId="1880B4CE" w14:textId="3F4A608A" w:rsidR="00815B41" w:rsidRPr="00C650E5" w:rsidRDefault="00C37914" w:rsidP="00815B41">
      <w:pPr>
        <w:ind w:left="360" w:right="-132"/>
        <w:rPr>
          <w:rFonts w:ascii="Arial Narrow" w:hAnsi="Arial Narrow" w:cstheme="minorHAnsi"/>
          <w:iCs/>
        </w:rPr>
      </w:pPr>
      <w:r w:rsidRPr="00C650E5">
        <w:rPr>
          <w:rFonts w:ascii="Arial Narrow" w:hAnsi="Arial Narrow" w:cstheme="minorHAnsi"/>
          <w:iCs/>
        </w:rPr>
        <w:t>Dans le but de générer un rapport au format PDF sur les résultats de test avec des captures de courbes, il a été demandé de faire évolué le simulateur de test de vol.</w:t>
      </w:r>
    </w:p>
    <w:p w14:paraId="4BB48F04"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en équipe avec un développeur principal et un chef de projet.</w:t>
      </w:r>
    </w:p>
    <w:p w14:paraId="68DF6098"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récupère la liste des capteurs à analyser à partir d’un cahier de charge.</w:t>
      </w:r>
    </w:p>
    <w:p w14:paraId="5C89A6BF"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récupère les échantillons de données capteur à partir une base de données alimentée par des bus CAN connectés aux capteurs de l’avion en C++/DBUS.</w:t>
      </w:r>
    </w:p>
    <w:p w14:paraId="27CECD12"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J’affiche les données capteur en temps réel avec les alarmes pour indiquer les niveaux de tensions à respecter en C++/Qt.</w:t>
      </w:r>
    </w:p>
    <w:p w14:paraId="439E03A8"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le rafraîchissement des écrans de visualisation et la capacité à réaliser des screenshots C++/Qt.</w:t>
      </w:r>
    </w:p>
    <w:p w14:paraId="1FFF0EE3"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 génération du rapport des tests au format PDF en C++/Qt.</w:t>
      </w:r>
    </w:p>
    <w:p w14:paraId="16EADF8D"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 portabilité du code sur les cibles, SmartFDT, CUBS, WINDOWS.</w:t>
      </w:r>
    </w:p>
    <w:p w14:paraId="5C2C92F7" w14:textId="44AD6067" w:rsidR="00815B41"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l’identification logicielle afin d’embarquer directement dans l’exécutable des informations sur l’auteur et la date des modifications en Shell.</w:t>
      </w:r>
    </w:p>
    <w:p w14:paraId="350EED74"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7457C951"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C++11, STL, PL/SQL, Batch, Shell</w:t>
      </w:r>
    </w:p>
    <w:p w14:paraId="66D31B83"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Librairies : Qt, QPrinter, Boost, OpenSSL</w:t>
      </w:r>
    </w:p>
    <w:p w14:paraId="4BD370CB"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Make, GDB, QRC, QSS</w:t>
      </w:r>
    </w:p>
    <w:p w14:paraId="099AED6C"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Protocoles : DBUS/IPC, SSH, SSL, RPC, TCP/IP, CAN</w:t>
      </w:r>
    </w:p>
    <w:p w14:paraId="1792FB43"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Base de données : Oracle, DbVisualizer, Prepared SQL, Stock Procedure</w:t>
      </w:r>
    </w:p>
    <w:p w14:paraId="7CBE0790"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Patrons et Architectures : Client/Serveur, Strategy, Singleton, Factory</w:t>
      </w:r>
    </w:p>
    <w:p w14:paraId="2135116E"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Pointeurs Intelligents : QScopedPointer, QSharedPointer</w:t>
      </w:r>
    </w:p>
    <w:p w14:paraId="0BEA7504"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Système d’exploitation : Client/Windows, Serveur/Linux Red Hat</w:t>
      </w:r>
    </w:p>
    <w:p w14:paraId="3C97DBF1"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Qt Creator, Qt Designer, Windows</w:t>
      </w:r>
    </w:p>
    <w:p w14:paraId="28DD7CF3"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SVN, MediaWiki</w:t>
      </w:r>
    </w:p>
    <w:p w14:paraId="540F4C4B"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Normes et sécurités des données : EN 9001</w:t>
      </w:r>
    </w:p>
    <w:p w14:paraId="69EEC72A"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Application visualisation du simulateur : CUBS</w:t>
      </w:r>
    </w:p>
    <w:p w14:paraId="085B8202" w14:textId="77777777"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Application de contrôle du simulateur : SmartFDT</w:t>
      </w:r>
    </w:p>
    <w:p w14:paraId="399741D9" w14:textId="33E2C86A" w:rsidR="00940260" w:rsidRPr="00C650E5" w:rsidRDefault="00940260" w:rsidP="0094026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Application de configuration du simulateur : WINDOWS</w:t>
      </w:r>
    </w:p>
    <w:p w14:paraId="2296FD43" w14:textId="25C56F25" w:rsidR="00815B41" w:rsidRDefault="00815B41" w:rsidP="00940260">
      <w:pPr>
        <w:autoSpaceDE w:val="0"/>
        <w:spacing w:line="288" w:lineRule="auto"/>
        <w:rPr>
          <w:rFonts w:ascii="Arial Narrow" w:hAnsi="Arial Narrow" w:cstheme="minorHAnsi"/>
        </w:rPr>
      </w:pPr>
    </w:p>
    <w:p w14:paraId="224599B6" w14:textId="6326A897" w:rsidR="00C650E5" w:rsidRDefault="00C650E5" w:rsidP="00940260">
      <w:pPr>
        <w:autoSpaceDE w:val="0"/>
        <w:spacing w:line="288" w:lineRule="auto"/>
        <w:rPr>
          <w:rFonts w:ascii="Arial Narrow" w:hAnsi="Arial Narrow" w:cstheme="minorHAnsi"/>
        </w:rPr>
      </w:pPr>
    </w:p>
    <w:p w14:paraId="5D1EA203" w14:textId="7B3A4246" w:rsidR="00C650E5" w:rsidRDefault="00C650E5" w:rsidP="00940260">
      <w:pPr>
        <w:autoSpaceDE w:val="0"/>
        <w:spacing w:line="288" w:lineRule="auto"/>
        <w:rPr>
          <w:rFonts w:ascii="Arial Narrow" w:hAnsi="Arial Narrow" w:cstheme="minorHAnsi"/>
        </w:rPr>
      </w:pPr>
    </w:p>
    <w:p w14:paraId="050D7AEF" w14:textId="7131CDE8" w:rsidR="00C650E5" w:rsidRDefault="00C650E5" w:rsidP="00940260">
      <w:pPr>
        <w:autoSpaceDE w:val="0"/>
        <w:spacing w:line="288" w:lineRule="auto"/>
        <w:rPr>
          <w:rFonts w:ascii="Arial Narrow" w:hAnsi="Arial Narrow" w:cstheme="minorHAnsi"/>
        </w:rPr>
      </w:pPr>
    </w:p>
    <w:p w14:paraId="1EB52822" w14:textId="26D154BA" w:rsidR="00C650E5" w:rsidRDefault="00C650E5" w:rsidP="00940260">
      <w:pPr>
        <w:autoSpaceDE w:val="0"/>
        <w:spacing w:line="288" w:lineRule="auto"/>
        <w:rPr>
          <w:rFonts w:ascii="Arial Narrow" w:hAnsi="Arial Narrow" w:cstheme="minorHAnsi"/>
        </w:rPr>
      </w:pPr>
    </w:p>
    <w:p w14:paraId="47AC3C23" w14:textId="77777777" w:rsidR="00C650E5" w:rsidRPr="00C650E5" w:rsidRDefault="00C650E5" w:rsidP="00940260">
      <w:pPr>
        <w:autoSpaceDE w:val="0"/>
        <w:spacing w:line="288" w:lineRule="auto"/>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2D2868" w14:paraId="7F6360C4"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157EA7A5" w14:textId="19862DC7" w:rsidR="00815B41" w:rsidRPr="002D2868" w:rsidRDefault="00153C9D" w:rsidP="00E319F6">
            <w:pPr>
              <w:ind w:right="-132"/>
              <w:rPr>
                <w:rFonts w:ascii="Arial Narrow" w:hAnsi="Arial Narrow" w:cstheme="minorHAnsi"/>
                <w:b/>
              </w:rPr>
            </w:pPr>
            <w:r w:rsidRPr="002D2868">
              <w:rPr>
                <w:rFonts w:ascii="Arial Narrow" w:hAnsi="Arial Narrow" w:cstheme="minorHAnsi"/>
                <w:b/>
              </w:rPr>
              <w:t>Septembre 2012 à Septembre 2014</w:t>
            </w:r>
          </w:p>
        </w:tc>
        <w:tc>
          <w:tcPr>
            <w:tcW w:w="4810" w:type="dxa"/>
            <w:tcBorders>
              <w:top w:val="single" w:sz="4" w:space="0" w:color="000000"/>
              <w:bottom w:val="single" w:sz="4" w:space="0" w:color="000000"/>
              <w:right w:val="single" w:sz="4" w:space="0" w:color="000000"/>
            </w:tcBorders>
            <w:shd w:val="clear" w:color="auto" w:fill="auto"/>
          </w:tcPr>
          <w:p w14:paraId="36F2102D" w14:textId="0E6D7390" w:rsidR="00815B41" w:rsidRPr="002D2868" w:rsidRDefault="00153C9D" w:rsidP="00E319F6">
            <w:pPr>
              <w:snapToGrid w:val="0"/>
              <w:ind w:right="-132"/>
              <w:rPr>
                <w:rFonts w:ascii="Arial Narrow" w:hAnsi="Arial Narrow" w:cstheme="minorHAnsi"/>
                <w:b/>
              </w:rPr>
            </w:pPr>
            <w:r w:rsidRPr="002D2868">
              <w:rPr>
                <w:rFonts w:ascii="Arial Narrow" w:hAnsi="Arial Narrow" w:cstheme="minorHAnsi"/>
                <w:b/>
              </w:rPr>
              <w:t>CYLEONE</w:t>
            </w:r>
            <w:r w:rsidR="00815B41" w:rsidRPr="002D2868">
              <w:rPr>
                <w:rFonts w:ascii="Arial Narrow" w:hAnsi="Arial Narrow" w:cstheme="minorHAnsi"/>
                <w:b/>
              </w:rPr>
              <w:t xml:space="preserve"> - </w:t>
            </w:r>
            <w:r w:rsidRPr="002D2868">
              <w:rPr>
                <w:rFonts w:ascii="Arial Narrow" w:hAnsi="Arial Narrow" w:cstheme="minorHAnsi"/>
                <w:b/>
                <w:iCs/>
              </w:rPr>
              <w:t xml:space="preserve">Montpellier </w:t>
            </w:r>
            <w:r w:rsidR="00815B41" w:rsidRPr="002D2868">
              <w:rPr>
                <w:rFonts w:ascii="Arial Narrow" w:hAnsi="Arial Narrow" w:cstheme="minorHAnsi"/>
                <w:b/>
                <w:iCs/>
              </w:rPr>
              <w:t>(France)</w:t>
            </w:r>
          </w:p>
        </w:tc>
      </w:tr>
    </w:tbl>
    <w:p w14:paraId="228437EA" w14:textId="77777777" w:rsidR="00815B41" w:rsidRPr="00C650E5" w:rsidRDefault="00815B41" w:rsidP="00815B41">
      <w:pPr>
        <w:ind w:right="-132"/>
        <w:rPr>
          <w:rFonts w:ascii="Arial Narrow" w:hAnsi="Arial Narrow" w:cstheme="minorHAnsi"/>
          <w:b/>
          <w:i/>
        </w:rPr>
      </w:pPr>
    </w:p>
    <w:p w14:paraId="4561D776" w14:textId="0B8E9F2B" w:rsidR="00815B41" w:rsidRPr="002D2868" w:rsidRDefault="00940260" w:rsidP="00815B41">
      <w:pPr>
        <w:ind w:left="360" w:right="-132"/>
        <w:rPr>
          <w:rFonts w:ascii="Arial Narrow" w:hAnsi="Arial Narrow" w:cstheme="minorHAnsi"/>
          <w:b/>
          <w:iCs/>
          <w:u w:val="single"/>
        </w:rPr>
      </w:pPr>
      <w:r w:rsidRPr="002D2868">
        <w:rPr>
          <w:rFonts w:ascii="Arial Narrow" w:hAnsi="Arial Narrow" w:cstheme="minorHAnsi"/>
          <w:b/>
          <w:iCs/>
          <w:u w:val="single"/>
        </w:rPr>
        <w:t>Consultant Développeur C++ Système Embarqué Drone</w:t>
      </w:r>
      <w:r w:rsidR="00153C9D" w:rsidRPr="002D2868">
        <w:rPr>
          <w:rFonts w:ascii="Arial Narrow" w:hAnsi="Arial Narrow" w:cstheme="minorHAnsi"/>
          <w:b/>
          <w:iCs/>
          <w:u w:val="single"/>
        </w:rPr>
        <w:t xml:space="preserve"> (1 an stage + 1 an alternance)</w:t>
      </w:r>
    </w:p>
    <w:p w14:paraId="5593A055" w14:textId="5B746B96" w:rsidR="00815B41" w:rsidRPr="00C650E5" w:rsidRDefault="00153C9D" w:rsidP="00815B41">
      <w:pPr>
        <w:ind w:left="360" w:right="-132"/>
        <w:rPr>
          <w:rFonts w:ascii="Arial Narrow" w:hAnsi="Arial Narrow" w:cstheme="minorHAnsi"/>
          <w:iCs/>
        </w:rPr>
      </w:pPr>
      <w:r w:rsidRPr="00C650E5">
        <w:rPr>
          <w:rFonts w:ascii="Arial Narrow" w:hAnsi="Arial Narrow" w:cstheme="minorHAnsi"/>
          <w:iCs/>
        </w:rPr>
        <w:t>Employé chez la société CYLEONE, spécialisée dans la conception de systèmes embarqués pour Drone en tant que Développeur C++, Je suis chargé de réaliser des logiciels dédiés à la vision industrielle pour le compte du CEFE et la coopérative agricole de blé de Dijon.</w:t>
      </w:r>
    </w:p>
    <w:p w14:paraId="1B7ACE3F" w14:textId="77777777" w:rsidR="00815B41" w:rsidRPr="00C650E5" w:rsidRDefault="00815B41" w:rsidP="00815B41">
      <w:pPr>
        <w:ind w:left="360" w:right="-132"/>
        <w:rPr>
          <w:rFonts w:ascii="Arial Narrow" w:hAnsi="Arial Narrow" w:cstheme="minorHAnsi"/>
          <w:iCs/>
        </w:rPr>
      </w:pPr>
    </w:p>
    <w:p w14:paraId="514719E8" w14:textId="31B8D546" w:rsidR="00815B41" w:rsidRPr="00C650E5" w:rsidRDefault="00153C9D" w:rsidP="00815B41">
      <w:pPr>
        <w:ind w:left="360" w:right="-132"/>
        <w:rPr>
          <w:rFonts w:ascii="Arial Narrow" w:hAnsi="Arial Narrow" w:cstheme="minorHAnsi"/>
          <w:iCs/>
          <w:u w:val="single"/>
        </w:rPr>
      </w:pPr>
      <w:r w:rsidRPr="00C650E5">
        <w:rPr>
          <w:rFonts w:ascii="Arial Narrow" w:hAnsi="Arial Narrow" w:cstheme="minorHAnsi"/>
          <w:iCs/>
          <w:u w:val="single"/>
        </w:rPr>
        <w:t>Calcul de pourcentage de dégâts de verses de blé en C++/Qt/OpenCV</w:t>
      </w:r>
    </w:p>
    <w:p w14:paraId="2FB9BD03" w14:textId="51D6D005" w:rsidR="00815B41" w:rsidRPr="00C650E5" w:rsidRDefault="00153C9D" w:rsidP="00815B41">
      <w:pPr>
        <w:ind w:left="360" w:right="-132"/>
        <w:rPr>
          <w:rFonts w:ascii="Arial Narrow" w:hAnsi="Arial Narrow" w:cstheme="minorHAnsi"/>
          <w:iCs/>
        </w:rPr>
      </w:pPr>
      <w:r w:rsidRPr="00C650E5">
        <w:rPr>
          <w:rFonts w:ascii="Arial Narrow" w:hAnsi="Arial Narrow" w:cstheme="minorHAnsi"/>
          <w:iCs/>
        </w:rPr>
        <w:t>Dans le but d’aider la coopérative agricole de Dijon à se faire rembourser auprès de l’assureur, il a été demandé de mettre en place une application de calcul de pourcentage de dégâts de verses de blé à partir d’une caméra embarquée au Drone.</w:t>
      </w:r>
    </w:p>
    <w:p w14:paraId="6B812319"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l’interface graphique du système de détection en C++/Qt.</w:t>
      </w:r>
    </w:p>
    <w:p w14:paraId="542C6F17"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le système d’acquisition et de traitement d’image vidéo en C++/OpenCV.</w:t>
      </w:r>
    </w:p>
    <w:p w14:paraId="47AEACAE"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communique avec le capteur GPS pour géo-référencer les images.</w:t>
      </w:r>
    </w:p>
    <w:p w14:paraId="13237B8F"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opérations de segmentation pour identifier les dégâts.</w:t>
      </w:r>
    </w:p>
    <w:p w14:paraId="73BF42F5" w14:textId="60E2A67A" w:rsidR="00815B41"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le redressement d’image afin de calculer le pourcentage de dégâts.</w:t>
      </w:r>
    </w:p>
    <w:p w14:paraId="5829AFD6" w14:textId="73AC4556" w:rsidR="00153C9D" w:rsidRPr="00C650E5" w:rsidRDefault="00153C9D" w:rsidP="00153C9D">
      <w:pPr>
        <w:ind w:left="360" w:right="-132"/>
        <w:rPr>
          <w:rFonts w:ascii="Arial Narrow" w:hAnsi="Arial Narrow" w:cstheme="minorHAnsi"/>
          <w:iCs/>
          <w:u w:val="single"/>
        </w:rPr>
      </w:pPr>
      <w:r w:rsidRPr="00C650E5">
        <w:rPr>
          <w:rFonts w:ascii="Arial Narrow" w:hAnsi="Arial Narrow" w:cstheme="minorHAnsi"/>
          <w:iCs/>
          <w:u w:val="single"/>
        </w:rPr>
        <w:t>Identification et recensement d’une colonie d’oiseaux C++/Qt/OpenCV</w:t>
      </w:r>
    </w:p>
    <w:p w14:paraId="524B7FEE" w14:textId="2B22D5C1" w:rsidR="00153C9D" w:rsidRPr="00C650E5" w:rsidRDefault="00153C9D" w:rsidP="00153C9D">
      <w:pPr>
        <w:ind w:left="360" w:right="-132"/>
        <w:rPr>
          <w:rFonts w:ascii="Arial Narrow" w:hAnsi="Arial Narrow" w:cstheme="minorHAnsi"/>
          <w:iCs/>
        </w:rPr>
      </w:pPr>
      <w:r w:rsidRPr="00C650E5">
        <w:rPr>
          <w:rFonts w:ascii="Arial Narrow" w:hAnsi="Arial Narrow" w:cstheme="minorHAnsi"/>
          <w:iCs/>
        </w:rPr>
        <w:t>Dans le but d’aider le CEFE (Centre d’Ecologie Fonctionnelle et Evolutive) de Montpellier, il a été demandé de mettre en place une application d’identification et de recensement d’une colonie d’oiseaux à partir d’une caméra embarquée au Drone.</w:t>
      </w:r>
    </w:p>
    <w:p w14:paraId="60D88C96"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l’adaptation dynamique des paramètres de détection en C++.</w:t>
      </w:r>
    </w:p>
    <w:p w14:paraId="6E96514C"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l’identification des individus de flamants roses étudiés par le CEFE.</w:t>
      </w:r>
    </w:p>
    <w:p w14:paraId="721985AA" w14:textId="43FD5A47" w:rsidR="00153C9D" w:rsidRPr="00C650E5" w:rsidRDefault="00153C9D"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J’encadre les oiseaux détectés et Je détermine le nombre d’individus.</w:t>
      </w:r>
    </w:p>
    <w:p w14:paraId="02B30A5D" w14:textId="616EC3C4" w:rsidR="00153C9D" w:rsidRPr="00C650E5" w:rsidRDefault="00153C9D" w:rsidP="00153C9D">
      <w:pPr>
        <w:ind w:left="360" w:right="-132"/>
        <w:rPr>
          <w:rFonts w:ascii="Arial Narrow" w:hAnsi="Arial Narrow" w:cstheme="minorHAnsi"/>
          <w:iCs/>
          <w:u w:val="single"/>
        </w:rPr>
      </w:pPr>
      <w:r w:rsidRPr="00C650E5">
        <w:rPr>
          <w:rFonts w:ascii="Arial Narrow" w:hAnsi="Arial Narrow" w:cstheme="minorHAnsi"/>
          <w:iCs/>
          <w:u w:val="single"/>
        </w:rPr>
        <w:t>Calcul de taux de stress hydrique de plantes de blé en C++/Qt/OpenCV</w:t>
      </w:r>
    </w:p>
    <w:p w14:paraId="29A14616" w14:textId="6A35DF82" w:rsidR="00153C9D" w:rsidRPr="00C650E5" w:rsidRDefault="00153C9D" w:rsidP="00153C9D">
      <w:pPr>
        <w:ind w:left="360" w:right="-132"/>
        <w:rPr>
          <w:rFonts w:ascii="Arial Narrow" w:hAnsi="Arial Narrow" w:cstheme="minorHAnsi"/>
          <w:iCs/>
        </w:rPr>
      </w:pPr>
      <w:r w:rsidRPr="00C650E5">
        <w:rPr>
          <w:rFonts w:ascii="Arial Narrow" w:hAnsi="Arial Narrow" w:cstheme="minorHAnsi"/>
          <w:iCs/>
        </w:rPr>
        <w:t>Dans le but d’automatiser le système de régulation agricole, il a été demandé de mettre en place une application de calcul de taux de stress hydrique de plantes de blé à partir d’une caméra infrarouge spécialisée.</w:t>
      </w:r>
    </w:p>
    <w:p w14:paraId="648AADF4"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l’acquisition et l’enregistrement des images vidéo en C++/OpenCV.</w:t>
      </w:r>
    </w:p>
    <w:p w14:paraId="37404547"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l’analyse des images infrarouge des plantes de blé.</w:t>
      </w:r>
    </w:p>
    <w:p w14:paraId="37AE9441" w14:textId="77777777" w:rsidR="00153C9D" w:rsidRPr="00C650E5" w:rsidRDefault="00153C9D" w:rsidP="00153C9D">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détermine la carte des températures des images de plantes de blé.</w:t>
      </w:r>
    </w:p>
    <w:p w14:paraId="697D304E" w14:textId="3E26C02C" w:rsidR="00153C9D" w:rsidRPr="00C650E5" w:rsidRDefault="00153C9D" w:rsidP="00E319F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calcule le taux de stress hydrique des plantes de blé.</w:t>
      </w:r>
    </w:p>
    <w:p w14:paraId="0B78963C"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6EB3FBDA" w14:textId="77777777" w:rsidR="00DE5FAF" w:rsidRPr="00C650E5"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 C++11, STL, Encapsulation, Abstraction, Polymorphisme</w:t>
      </w:r>
    </w:p>
    <w:p w14:paraId="09D1BE14" w14:textId="77777777" w:rsidR="00DE5FAF" w:rsidRPr="00C650E5"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Librairies : Qt, OpenCV, Multithreading</w:t>
      </w:r>
    </w:p>
    <w:p w14:paraId="4E75BDB0" w14:textId="77777777" w:rsidR="00DE5FAF" w:rsidRPr="00C650E5"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Matériel : Raspberry Pi, Arduino, Capteur GPS, Caméra IP/Infrarouge</w:t>
      </w:r>
    </w:p>
    <w:p w14:paraId="15FADA2A" w14:textId="77777777" w:rsidR="00DE5FAF" w:rsidRPr="00C650E5"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Patrons de conception : Strategy, Singleton, Factory</w:t>
      </w:r>
    </w:p>
    <w:p w14:paraId="53902CD6" w14:textId="77777777" w:rsidR="00DE5FAF" w:rsidRPr="00C650E5"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Qt Creator, Qt Designer, Windows</w:t>
      </w:r>
    </w:p>
    <w:p w14:paraId="2C283E8F" w14:textId="358BD904" w:rsidR="00815B41" w:rsidRDefault="00DE5FAF" w:rsidP="00DE5FAF">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Git, Doxygen, Gantt, Trello</w:t>
      </w:r>
    </w:p>
    <w:p w14:paraId="5111412C" w14:textId="4783B8E5" w:rsidR="00C650E5" w:rsidRDefault="00C650E5" w:rsidP="00C650E5">
      <w:pPr>
        <w:ind w:right="-132"/>
        <w:rPr>
          <w:rFonts w:ascii="Arial Narrow" w:hAnsi="Arial Narrow" w:cstheme="minorHAnsi"/>
          <w:iCs/>
        </w:rPr>
      </w:pPr>
    </w:p>
    <w:p w14:paraId="23591504" w14:textId="2B87FC8B" w:rsidR="00C650E5" w:rsidRDefault="00C650E5" w:rsidP="00C650E5">
      <w:pPr>
        <w:ind w:right="-132"/>
        <w:rPr>
          <w:rFonts w:ascii="Arial Narrow" w:hAnsi="Arial Narrow" w:cstheme="minorHAnsi"/>
          <w:iCs/>
        </w:rPr>
      </w:pPr>
    </w:p>
    <w:p w14:paraId="1AF01BEB" w14:textId="086BBB6D" w:rsidR="00C650E5" w:rsidRDefault="00C650E5" w:rsidP="00C650E5">
      <w:pPr>
        <w:ind w:right="-132"/>
        <w:rPr>
          <w:rFonts w:ascii="Arial Narrow" w:hAnsi="Arial Narrow" w:cstheme="minorHAnsi"/>
          <w:iCs/>
        </w:rPr>
      </w:pPr>
    </w:p>
    <w:p w14:paraId="2801E8CA" w14:textId="6C4C5CF4" w:rsidR="00C650E5" w:rsidRDefault="00C650E5" w:rsidP="00C650E5">
      <w:pPr>
        <w:ind w:right="-132"/>
        <w:rPr>
          <w:rFonts w:ascii="Arial Narrow" w:hAnsi="Arial Narrow" w:cstheme="minorHAnsi"/>
          <w:iCs/>
        </w:rPr>
      </w:pPr>
    </w:p>
    <w:p w14:paraId="4896F919" w14:textId="62DF02AE" w:rsidR="00C650E5" w:rsidRDefault="00C650E5" w:rsidP="00C650E5">
      <w:pPr>
        <w:ind w:right="-132"/>
        <w:rPr>
          <w:rFonts w:ascii="Arial Narrow" w:hAnsi="Arial Narrow" w:cstheme="minorHAnsi"/>
          <w:iCs/>
        </w:rPr>
      </w:pPr>
    </w:p>
    <w:p w14:paraId="2076BBCF" w14:textId="060FAB93" w:rsidR="00C650E5" w:rsidRDefault="00C650E5" w:rsidP="00C650E5">
      <w:pPr>
        <w:ind w:right="-132"/>
        <w:rPr>
          <w:rFonts w:ascii="Arial Narrow" w:hAnsi="Arial Narrow" w:cstheme="minorHAnsi"/>
          <w:iCs/>
        </w:rPr>
      </w:pPr>
    </w:p>
    <w:p w14:paraId="2235E2CC" w14:textId="77777777" w:rsidR="00C650E5" w:rsidRPr="00C650E5" w:rsidRDefault="00C650E5" w:rsidP="00C650E5">
      <w:pPr>
        <w:ind w:right="-132"/>
        <w:rPr>
          <w:rFonts w:ascii="Arial Narrow" w:hAnsi="Arial Narrow" w:cstheme="minorHAnsi"/>
          <w:iCs/>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2D2868" w14:paraId="0E128577"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3C13B01F" w14:textId="3ABD0BEC" w:rsidR="00815B41" w:rsidRPr="002D2868" w:rsidRDefault="00DE5FAF" w:rsidP="00E319F6">
            <w:pPr>
              <w:ind w:right="-132"/>
              <w:rPr>
                <w:rFonts w:ascii="Arial Narrow" w:hAnsi="Arial Narrow" w:cstheme="minorHAnsi"/>
                <w:b/>
              </w:rPr>
            </w:pPr>
            <w:r w:rsidRPr="002D2868">
              <w:rPr>
                <w:rFonts w:ascii="Arial Narrow" w:hAnsi="Arial Narrow" w:cstheme="minorHAnsi"/>
                <w:b/>
              </w:rPr>
              <w:t>Septembre 2011 à Septembre 2012</w:t>
            </w:r>
          </w:p>
        </w:tc>
        <w:tc>
          <w:tcPr>
            <w:tcW w:w="4810" w:type="dxa"/>
            <w:tcBorders>
              <w:top w:val="single" w:sz="4" w:space="0" w:color="000000"/>
              <w:bottom w:val="single" w:sz="4" w:space="0" w:color="000000"/>
              <w:right w:val="single" w:sz="4" w:space="0" w:color="000000"/>
            </w:tcBorders>
            <w:shd w:val="clear" w:color="auto" w:fill="auto"/>
          </w:tcPr>
          <w:p w14:paraId="5A5871CC" w14:textId="14E3EAC4" w:rsidR="00815B41" w:rsidRPr="002D2868" w:rsidRDefault="00DE5FAF" w:rsidP="00E319F6">
            <w:pPr>
              <w:snapToGrid w:val="0"/>
              <w:ind w:right="-132"/>
              <w:rPr>
                <w:rFonts w:ascii="Arial Narrow" w:hAnsi="Arial Narrow" w:cstheme="minorHAnsi"/>
                <w:b/>
              </w:rPr>
            </w:pPr>
            <w:r w:rsidRPr="002D2868">
              <w:rPr>
                <w:rFonts w:ascii="Arial Narrow" w:hAnsi="Arial Narrow" w:cstheme="minorHAnsi"/>
                <w:b/>
              </w:rPr>
              <w:t xml:space="preserve">ROBOTECH </w:t>
            </w:r>
            <w:r w:rsidR="00815B41" w:rsidRPr="002D2868">
              <w:rPr>
                <w:rFonts w:ascii="Arial Narrow" w:hAnsi="Arial Narrow" w:cstheme="minorHAnsi"/>
                <w:b/>
              </w:rPr>
              <w:t xml:space="preserve">- </w:t>
            </w:r>
            <w:r w:rsidRPr="002D2868">
              <w:rPr>
                <w:rFonts w:ascii="Arial Narrow" w:hAnsi="Arial Narrow" w:cstheme="minorHAnsi"/>
                <w:b/>
                <w:iCs/>
              </w:rPr>
              <w:t xml:space="preserve">Montpelier </w:t>
            </w:r>
            <w:r w:rsidR="00815B41" w:rsidRPr="002D2868">
              <w:rPr>
                <w:rFonts w:ascii="Arial Narrow" w:hAnsi="Arial Narrow" w:cstheme="minorHAnsi"/>
                <w:b/>
                <w:iCs/>
              </w:rPr>
              <w:t>(France)</w:t>
            </w:r>
          </w:p>
        </w:tc>
      </w:tr>
    </w:tbl>
    <w:p w14:paraId="7796DE59" w14:textId="77777777" w:rsidR="00815B41" w:rsidRPr="00C650E5" w:rsidRDefault="00815B41" w:rsidP="00815B41">
      <w:pPr>
        <w:ind w:right="-132"/>
        <w:rPr>
          <w:rFonts w:ascii="Arial Narrow" w:hAnsi="Arial Narrow" w:cstheme="minorHAnsi"/>
          <w:b/>
          <w:i/>
        </w:rPr>
      </w:pPr>
    </w:p>
    <w:p w14:paraId="71DCFE68" w14:textId="5FC68CDD" w:rsidR="00815B41" w:rsidRPr="002D2868" w:rsidRDefault="003024A0" w:rsidP="00815B41">
      <w:pPr>
        <w:ind w:left="360" w:right="-132"/>
        <w:rPr>
          <w:rFonts w:ascii="Arial Narrow" w:hAnsi="Arial Narrow" w:cstheme="minorHAnsi"/>
          <w:b/>
          <w:iCs/>
          <w:u w:val="single"/>
        </w:rPr>
      </w:pPr>
      <w:r w:rsidRPr="002D2868">
        <w:rPr>
          <w:rFonts w:ascii="Arial Narrow" w:hAnsi="Arial Narrow" w:cstheme="minorHAnsi"/>
          <w:b/>
          <w:iCs/>
          <w:u w:val="single"/>
        </w:rPr>
        <w:t>Travaux Pratiques</w:t>
      </w:r>
      <w:r w:rsidR="00DE5FAF" w:rsidRPr="002D2868">
        <w:rPr>
          <w:rFonts w:ascii="Arial Narrow" w:hAnsi="Arial Narrow" w:cstheme="minorHAnsi"/>
          <w:b/>
          <w:iCs/>
          <w:u w:val="single"/>
        </w:rPr>
        <w:t xml:space="preserve"> Développeur C++ Système embarqué Robot Mobile (1 an)</w:t>
      </w:r>
    </w:p>
    <w:p w14:paraId="4618C235" w14:textId="48BB24F7" w:rsidR="00815B41" w:rsidRPr="00C650E5" w:rsidRDefault="003024A0" w:rsidP="00815B41">
      <w:pPr>
        <w:ind w:left="360" w:right="-132"/>
        <w:rPr>
          <w:rFonts w:ascii="Arial Narrow" w:hAnsi="Arial Narrow" w:cstheme="minorHAnsi"/>
          <w:iCs/>
        </w:rPr>
      </w:pPr>
      <w:r w:rsidRPr="00C650E5">
        <w:rPr>
          <w:rFonts w:ascii="Arial Narrow" w:hAnsi="Arial Narrow" w:cstheme="minorHAnsi"/>
          <w:iCs/>
        </w:rPr>
        <w:t>Membre du club ROBOTECH, club de robotique représentant la ville de Montpellier à la coupe de France de Robotique, Je suis chargé de réaliser un logiciel d'identification et de reconnaissance d'objets en temps réel à partir de la vision du robot mobile.</w:t>
      </w:r>
    </w:p>
    <w:p w14:paraId="3EDF50C8" w14:textId="77777777" w:rsidR="00815B41" w:rsidRPr="00C650E5" w:rsidRDefault="00815B41" w:rsidP="00815B41">
      <w:pPr>
        <w:ind w:left="360" w:right="-132"/>
        <w:rPr>
          <w:rFonts w:ascii="Arial Narrow" w:hAnsi="Arial Narrow" w:cstheme="minorHAnsi"/>
          <w:iCs/>
        </w:rPr>
      </w:pPr>
    </w:p>
    <w:p w14:paraId="182AE738" w14:textId="2DCF41A5" w:rsidR="00815B41" w:rsidRPr="00C650E5" w:rsidRDefault="003024A0" w:rsidP="00815B41">
      <w:pPr>
        <w:ind w:left="360" w:right="-132"/>
        <w:rPr>
          <w:rFonts w:ascii="Arial Narrow" w:hAnsi="Arial Narrow" w:cstheme="minorHAnsi"/>
          <w:iCs/>
          <w:u w:val="single"/>
        </w:rPr>
      </w:pPr>
      <w:r w:rsidRPr="00C650E5">
        <w:rPr>
          <w:rFonts w:ascii="Arial Narrow" w:hAnsi="Arial Narrow" w:cstheme="minorHAnsi"/>
          <w:iCs/>
          <w:u w:val="single"/>
        </w:rPr>
        <w:t>Identification et reconnaissance d’objets C++/OpenCV</w:t>
      </w:r>
    </w:p>
    <w:p w14:paraId="40F50BA9" w14:textId="0CF0623F" w:rsidR="00815B41" w:rsidRPr="00C650E5" w:rsidRDefault="003024A0" w:rsidP="00815B41">
      <w:pPr>
        <w:ind w:left="360" w:right="-132"/>
        <w:rPr>
          <w:rFonts w:ascii="Arial Narrow" w:hAnsi="Arial Narrow" w:cstheme="minorHAnsi"/>
          <w:iCs/>
        </w:rPr>
      </w:pPr>
      <w:r w:rsidRPr="00C650E5">
        <w:rPr>
          <w:rFonts w:ascii="Arial Narrow" w:hAnsi="Arial Narrow" w:cstheme="minorHAnsi"/>
          <w:iCs/>
        </w:rPr>
        <w:t>Dans le but de récupérer des objets à partir d’une caméra USB embarquée au robot mobile, il a été demandé de mettre en place un module d’identification et de reconnaissance d’objets à partir de la vision du robot.</w:t>
      </w:r>
    </w:p>
    <w:p w14:paraId="1E85CE6D"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travaille sur l’acquisition des images vidéo en temps réel en C++/</w:t>
      </w:r>
      <w:proofErr w:type="spellStart"/>
      <w:r w:rsidRPr="00C650E5">
        <w:rPr>
          <w:rFonts w:ascii="Arial Narrow" w:hAnsi="Arial Narrow" w:cstheme="minorHAnsi"/>
          <w:iCs/>
          <w:sz w:val="24"/>
          <w:szCs w:val="24"/>
        </w:rPr>
        <w:t>QopenCV</w:t>
      </w:r>
      <w:proofErr w:type="spellEnd"/>
      <w:r w:rsidRPr="00C650E5">
        <w:rPr>
          <w:rFonts w:ascii="Arial Narrow" w:hAnsi="Arial Narrow" w:cstheme="minorHAnsi"/>
          <w:iCs/>
          <w:sz w:val="24"/>
          <w:szCs w:val="24"/>
        </w:rPr>
        <w:t>.</w:t>
      </w:r>
    </w:p>
    <w:p w14:paraId="0E4CF0E9"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opérations de seuillage, de segmentation, de binarisation, de lissage, de calcul d’histogramme, de détection de contours en C++/OpenCV</w:t>
      </w:r>
    </w:p>
    <w:p w14:paraId="38C2CECC"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afin d’identifier des balles de tennis, des bouteilles de coca 25 CL et des CD.</w:t>
      </w:r>
    </w:p>
    <w:p w14:paraId="24842BC6"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des calculs de barycentre afin de déterminer les positions des objets.</w:t>
      </w:r>
    </w:p>
    <w:p w14:paraId="20B580FB" w14:textId="183F4C09" w:rsidR="00815B41"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transmets les coordonnées des objets au module de génération de la trajectoire du bras manipulateur C++/Socket.</w:t>
      </w:r>
    </w:p>
    <w:p w14:paraId="6E21EB8E"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460E7B5F"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Programmation orientée objet : C++11, Encapsulation, Abstraction, Polymorphisme</w:t>
      </w:r>
    </w:p>
    <w:p w14:paraId="349FD264"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Librairie de Vision par Ordinateur : OpenCV</w:t>
      </w:r>
    </w:p>
    <w:p w14:paraId="72571453"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Algorithme de traitement : Seuillage, Segmentation, Binarisation, Histogramme</w:t>
      </w:r>
    </w:p>
    <w:p w14:paraId="11B3B7BB"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 xml:space="preserve">Architecture : Client/Serveur, Socket TCP/IP </w:t>
      </w:r>
    </w:p>
    <w:p w14:paraId="369C32E9" w14:textId="77777777" w:rsidR="003024A0"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Mini PC Embarqué : ARMadeus, Linux Debian</w:t>
      </w:r>
    </w:p>
    <w:p w14:paraId="2656A6A4" w14:textId="2159F468" w:rsidR="00815B41" w:rsidRPr="00C650E5" w:rsidRDefault="003024A0" w:rsidP="003024A0">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Gestion de projet : Git, Doxygen.</w:t>
      </w:r>
    </w:p>
    <w:p w14:paraId="6543A563" w14:textId="1301F281" w:rsidR="00815B41" w:rsidRPr="00C650E5" w:rsidRDefault="00815B41" w:rsidP="00815B41">
      <w:pPr>
        <w:ind w:left="360" w:right="-132"/>
        <w:rPr>
          <w:rFonts w:ascii="Arial Narrow" w:hAnsi="Arial Narrow" w:cstheme="minorHAnsi"/>
          <w:iCs/>
        </w:rPr>
      </w:pPr>
    </w:p>
    <w:p w14:paraId="4CC10598" w14:textId="2400840B" w:rsidR="003024A0" w:rsidRPr="00C650E5" w:rsidRDefault="003024A0" w:rsidP="00815B41">
      <w:pPr>
        <w:ind w:left="360" w:right="-132"/>
        <w:rPr>
          <w:rFonts w:ascii="Arial Narrow" w:hAnsi="Arial Narrow" w:cstheme="minorHAnsi"/>
          <w:iCs/>
        </w:rPr>
      </w:pPr>
    </w:p>
    <w:p w14:paraId="42D65C15" w14:textId="34977369" w:rsidR="003024A0" w:rsidRPr="00C650E5" w:rsidRDefault="003024A0" w:rsidP="00815B41">
      <w:pPr>
        <w:ind w:left="360" w:right="-132"/>
        <w:rPr>
          <w:rFonts w:ascii="Arial Narrow" w:hAnsi="Arial Narrow" w:cstheme="minorHAnsi"/>
          <w:iCs/>
        </w:rPr>
      </w:pPr>
    </w:p>
    <w:p w14:paraId="31335E8F" w14:textId="1ABF5E81" w:rsidR="003024A0" w:rsidRPr="00C650E5" w:rsidRDefault="003024A0" w:rsidP="00815B41">
      <w:pPr>
        <w:ind w:left="360" w:right="-132"/>
        <w:rPr>
          <w:rFonts w:ascii="Arial Narrow" w:hAnsi="Arial Narrow" w:cstheme="minorHAnsi"/>
          <w:iCs/>
        </w:rPr>
      </w:pPr>
    </w:p>
    <w:p w14:paraId="3A994A70" w14:textId="25C980C8" w:rsidR="003024A0" w:rsidRPr="00C650E5" w:rsidRDefault="003024A0" w:rsidP="00815B41">
      <w:pPr>
        <w:ind w:left="360" w:right="-132"/>
        <w:rPr>
          <w:rFonts w:ascii="Arial Narrow" w:hAnsi="Arial Narrow" w:cstheme="minorHAnsi"/>
          <w:iCs/>
        </w:rPr>
      </w:pPr>
    </w:p>
    <w:p w14:paraId="3E5E472E" w14:textId="41DD9756" w:rsidR="003024A0" w:rsidRPr="00C650E5" w:rsidRDefault="003024A0" w:rsidP="00815B41">
      <w:pPr>
        <w:ind w:left="360" w:right="-132"/>
        <w:rPr>
          <w:rFonts w:ascii="Arial Narrow" w:hAnsi="Arial Narrow" w:cstheme="minorHAnsi"/>
          <w:iCs/>
        </w:rPr>
      </w:pPr>
    </w:p>
    <w:p w14:paraId="6D03A019" w14:textId="3F21C177" w:rsidR="003024A0" w:rsidRPr="00C650E5" w:rsidRDefault="003024A0" w:rsidP="00815B41">
      <w:pPr>
        <w:ind w:left="360" w:right="-132"/>
        <w:rPr>
          <w:rFonts w:ascii="Arial Narrow" w:hAnsi="Arial Narrow" w:cstheme="minorHAnsi"/>
          <w:iCs/>
        </w:rPr>
      </w:pPr>
    </w:p>
    <w:p w14:paraId="0D07B8BE" w14:textId="7C470193" w:rsidR="003024A0" w:rsidRPr="00C650E5" w:rsidRDefault="003024A0" w:rsidP="00815B41">
      <w:pPr>
        <w:ind w:left="360" w:right="-132"/>
        <w:rPr>
          <w:rFonts w:ascii="Arial Narrow" w:hAnsi="Arial Narrow" w:cstheme="minorHAnsi"/>
          <w:iCs/>
        </w:rPr>
      </w:pPr>
    </w:p>
    <w:p w14:paraId="4B145937" w14:textId="66AF73B6" w:rsidR="003024A0" w:rsidRPr="00C650E5" w:rsidRDefault="003024A0" w:rsidP="00815B41">
      <w:pPr>
        <w:ind w:left="360" w:right="-132"/>
        <w:rPr>
          <w:rFonts w:ascii="Arial Narrow" w:hAnsi="Arial Narrow" w:cstheme="minorHAnsi"/>
          <w:iCs/>
        </w:rPr>
      </w:pPr>
    </w:p>
    <w:p w14:paraId="73F6FA0F" w14:textId="64E415B2" w:rsidR="003024A0" w:rsidRPr="00C650E5" w:rsidRDefault="003024A0" w:rsidP="00815B41">
      <w:pPr>
        <w:ind w:left="360" w:right="-132"/>
        <w:rPr>
          <w:rFonts w:ascii="Arial Narrow" w:hAnsi="Arial Narrow" w:cstheme="minorHAnsi"/>
          <w:iCs/>
        </w:rPr>
      </w:pPr>
    </w:p>
    <w:p w14:paraId="1D213E6F" w14:textId="084A6F06" w:rsidR="003024A0" w:rsidRDefault="003024A0" w:rsidP="00815B41">
      <w:pPr>
        <w:ind w:left="360" w:right="-132"/>
        <w:rPr>
          <w:rFonts w:ascii="Arial Narrow" w:hAnsi="Arial Narrow" w:cstheme="minorHAnsi"/>
          <w:iCs/>
        </w:rPr>
      </w:pPr>
    </w:p>
    <w:p w14:paraId="2A91F486" w14:textId="3C5E8D20" w:rsidR="00C650E5" w:rsidRDefault="00C650E5" w:rsidP="00815B41">
      <w:pPr>
        <w:ind w:left="360" w:right="-132"/>
        <w:rPr>
          <w:rFonts w:ascii="Arial Narrow" w:hAnsi="Arial Narrow" w:cstheme="minorHAnsi"/>
          <w:iCs/>
        </w:rPr>
      </w:pPr>
    </w:p>
    <w:p w14:paraId="1258D34E" w14:textId="74AF002B" w:rsidR="00C650E5" w:rsidRDefault="00C650E5" w:rsidP="00815B41">
      <w:pPr>
        <w:ind w:left="360" w:right="-132"/>
        <w:rPr>
          <w:rFonts w:ascii="Arial Narrow" w:hAnsi="Arial Narrow" w:cstheme="minorHAnsi"/>
          <w:iCs/>
        </w:rPr>
      </w:pPr>
    </w:p>
    <w:p w14:paraId="78A67198" w14:textId="2460DDB7" w:rsidR="00C650E5" w:rsidRDefault="00C650E5" w:rsidP="00815B41">
      <w:pPr>
        <w:ind w:left="360" w:right="-132"/>
        <w:rPr>
          <w:rFonts w:ascii="Arial Narrow" w:hAnsi="Arial Narrow" w:cstheme="minorHAnsi"/>
          <w:iCs/>
        </w:rPr>
      </w:pPr>
    </w:p>
    <w:p w14:paraId="332674F2" w14:textId="65613BFB" w:rsidR="00C650E5" w:rsidRDefault="00C650E5" w:rsidP="00815B41">
      <w:pPr>
        <w:ind w:left="360" w:right="-132"/>
        <w:rPr>
          <w:rFonts w:ascii="Arial Narrow" w:hAnsi="Arial Narrow" w:cstheme="minorHAnsi"/>
          <w:iCs/>
        </w:rPr>
      </w:pPr>
    </w:p>
    <w:p w14:paraId="5E4704BE" w14:textId="658DD0D3" w:rsidR="00C650E5" w:rsidRDefault="00C650E5" w:rsidP="00815B41">
      <w:pPr>
        <w:ind w:left="360" w:right="-132"/>
        <w:rPr>
          <w:rFonts w:ascii="Arial Narrow" w:hAnsi="Arial Narrow" w:cstheme="minorHAnsi"/>
          <w:iCs/>
        </w:rPr>
      </w:pPr>
    </w:p>
    <w:p w14:paraId="0C912CC3" w14:textId="386EDCDA" w:rsidR="00C650E5" w:rsidRDefault="00C650E5" w:rsidP="00815B41">
      <w:pPr>
        <w:ind w:left="360" w:right="-132"/>
        <w:rPr>
          <w:rFonts w:ascii="Arial Narrow" w:hAnsi="Arial Narrow" w:cstheme="minorHAnsi"/>
          <w:iCs/>
        </w:rPr>
      </w:pPr>
    </w:p>
    <w:p w14:paraId="101B70E3" w14:textId="77777777" w:rsidR="00C650E5" w:rsidRPr="00C650E5" w:rsidRDefault="00C650E5" w:rsidP="00815B41">
      <w:pPr>
        <w:ind w:left="360" w:right="-132"/>
        <w:rPr>
          <w:rFonts w:ascii="Arial Narrow" w:hAnsi="Arial Narrow" w:cstheme="minorHAnsi"/>
          <w:iCs/>
        </w:rPr>
      </w:pPr>
    </w:p>
    <w:p w14:paraId="7D7060B3" w14:textId="5B3AA72A" w:rsidR="003024A0" w:rsidRPr="00C650E5" w:rsidRDefault="003024A0" w:rsidP="00815B41">
      <w:pPr>
        <w:ind w:left="360" w:right="-132"/>
        <w:rPr>
          <w:rFonts w:ascii="Arial Narrow" w:hAnsi="Arial Narrow" w:cstheme="minorHAnsi"/>
          <w:iCs/>
        </w:rPr>
      </w:pPr>
    </w:p>
    <w:p w14:paraId="742BE513" w14:textId="77777777" w:rsidR="003024A0" w:rsidRPr="00C650E5" w:rsidRDefault="003024A0" w:rsidP="00815B41">
      <w:pPr>
        <w:ind w:left="360" w:right="-132"/>
        <w:rPr>
          <w:rFonts w:ascii="Arial Narrow" w:hAnsi="Arial Narrow" w:cstheme="minorHAnsi"/>
          <w:iCs/>
        </w:rPr>
      </w:pPr>
    </w:p>
    <w:p w14:paraId="6F2CAF90" w14:textId="77777777" w:rsidR="00815B41" w:rsidRPr="00C650E5" w:rsidRDefault="00815B41" w:rsidP="00815B41">
      <w:pPr>
        <w:autoSpaceDE w:val="0"/>
        <w:spacing w:line="288" w:lineRule="auto"/>
        <w:ind w:left="360"/>
        <w:rPr>
          <w:rFonts w:ascii="Arial Narrow" w:hAnsi="Arial Narrow" w:cstheme="minorHAnsi"/>
        </w:rPr>
      </w:pPr>
    </w:p>
    <w:p w14:paraId="20581708" w14:textId="77777777" w:rsidR="00815B41" w:rsidRPr="00C650E5" w:rsidRDefault="00815B41" w:rsidP="00815B41">
      <w:pPr>
        <w:autoSpaceDE w:val="0"/>
        <w:spacing w:line="288" w:lineRule="auto"/>
        <w:ind w:left="360"/>
        <w:rPr>
          <w:rFonts w:ascii="Arial Narrow" w:hAnsi="Arial Narrow" w:cstheme="minorHAnsi"/>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815B41" w:rsidRPr="002D2868" w14:paraId="31429E9D"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6E786126" w14:textId="419FB4AD" w:rsidR="00815B41" w:rsidRPr="002D2868" w:rsidRDefault="000042E6" w:rsidP="00E319F6">
            <w:pPr>
              <w:ind w:right="-132"/>
              <w:rPr>
                <w:rFonts w:ascii="Arial Narrow" w:hAnsi="Arial Narrow" w:cstheme="minorHAnsi"/>
                <w:b/>
              </w:rPr>
            </w:pPr>
            <w:r w:rsidRPr="002D2868">
              <w:rPr>
                <w:rFonts w:ascii="Arial Narrow" w:hAnsi="Arial Narrow" w:cstheme="minorHAnsi"/>
                <w:b/>
              </w:rPr>
              <w:t>Janvier 2010 à Avril 2010</w:t>
            </w:r>
          </w:p>
        </w:tc>
        <w:tc>
          <w:tcPr>
            <w:tcW w:w="4810" w:type="dxa"/>
            <w:tcBorders>
              <w:top w:val="single" w:sz="4" w:space="0" w:color="000000"/>
              <w:bottom w:val="single" w:sz="4" w:space="0" w:color="000000"/>
              <w:right w:val="single" w:sz="4" w:space="0" w:color="000000"/>
            </w:tcBorders>
            <w:shd w:val="clear" w:color="auto" w:fill="auto"/>
          </w:tcPr>
          <w:p w14:paraId="1B33E771" w14:textId="058C2359" w:rsidR="00815B41" w:rsidRPr="002D2868" w:rsidRDefault="000042E6" w:rsidP="00E319F6">
            <w:pPr>
              <w:snapToGrid w:val="0"/>
              <w:ind w:right="-132"/>
              <w:rPr>
                <w:rFonts w:ascii="Arial Narrow" w:hAnsi="Arial Narrow" w:cstheme="minorHAnsi"/>
                <w:b/>
              </w:rPr>
            </w:pPr>
            <w:r w:rsidRPr="002D2868">
              <w:rPr>
                <w:rFonts w:ascii="Arial Narrow" w:hAnsi="Arial Narrow" w:cstheme="minorHAnsi"/>
                <w:b/>
              </w:rPr>
              <w:t>SITARAIL</w:t>
            </w:r>
            <w:r w:rsidR="00815B41" w:rsidRPr="002D2868">
              <w:rPr>
                <w:rFonts w:ascii="Arial Narrow" w:hAnsi="Arial Narrow" w:cstheme="minorHAnsi"/>
                <w:b/>
              </w:rPr>
              <w:t xml:space="preserve"> - </w:t>
            </w:r>
            <w:r w:rsidRPr="002D2868">
              <w:rPr>
                <w:rFonts w:ascii="Arial Narrow" w:hAnsi="Arial Narrow" w:cstheme="minorHAnsi"/>
                <w:b/>
                <w:iCs/>
              </w:rPr>
              <w:t>Abidjan (Côte d’Ivoire)</w:t>
            </w:r>
          </w:p>
        </w:tc>
      </w:tr>
    </w:tbl>
    <w:p w14:paraId="63CBA83A" w14:textId="77777777" w:rsidR="00815B41" w:rsidRPr="00C650E5" w:rsidRDefault="00815B41" w:rsidP="00815B41">
      <w:pPr>
        <w:ind w:right="-132"/>
        <w:rPr>
          <w:rFonts w:ascii="Arial Narrow" w:hAnsi="Arial Narrow" w:cstheme="minorHAnsi"/>
          <w:b/>
          <w:i/>
        </w:rPr>
      </w:pPr>
    </w:p>
    <w:p w14:paraId="1701A5F2" w14:textId="623EE479" w:rsidR="00815B41" w:rsidRPr="002D2868" w:rsidRDefault="000042E6" w:rsidP="00815B41">
      <w:pPr>
        <w:ind w:left="360" w:right="-132"/>
        <w:rPr>
          <w:rFonts w:ascii="Arial Narrow" w:hAnsi="Arial Narrow" w:cstheme="minorHAnsi"/>
          <w:b/>
          <w:iCs/>
          <w:u w:val="single"/>
        </w:rPr>
      </w:pPr>
      <w:r w:rsidRPr="002D2868">
        <w:rPr>
          <w:rFonts w:ascii="Arial Narrow" w:hAnsi="Arial Narrow" w:cstheme="minorHAnsi"/>
          <w:b/>
          <w:iCs/>
          <w:u w:val="single"/>
        </w:rPr>
        <w:t>Stage Technicien Maintenance Télécom Ferroviaire (4 mois)</w:t>
      </w:r>
    </w:p>
    <w:p w14:paraId="3547E578" w14:textId="651C75AD" w:rsidR="00815B41" w:rsidRPr="00C650E5" w:rsidRDefault="000042E6" w:rsidP="00815B41">
      <w:pPr>
        <w:ind w:left="360" w:right="-132"/>
        <w:rPr>
          <w:rFonts w:ascii="Arial Narrow" w:hAnsi="Arial Narrow" w:cstheme="minorHAnsi"/>
          <w:iCs/>
        </w:rPr>
      </w:pPr>
      <w:r w:rsidRPr="00C650E5">
        <w:rPr>
          <w:rFonts w:ascii="Arial Narrow" w:hAnsi="Arial Narrow" w:cstheme="minorHAnsi"/>
          <w:iCs/>
        </w:rPr>
        <w:t>Technicien chez SITARAIL, société de transport ferroviaire, J’intègre l’équipe technique chargée de la maintenance de la baie de transmission téléphonique par fibre optique entre différentes stations ferroviaires.</w:t>
      </w:r>
    </w:p>
    <w:p w14:paraId="223AFB0C" w14:textId="77777777" w:rsidR="00815B41" w:rsidRPr="00C650E5" w:rsidRDefault="00815B41" w:rsidP="00815B41">
      <w:pPr>
        <w:ind w:left="360" w:right="-132"/>
        <w:rPr>
          <w:rFonts w:ascii="Arial Narrow" w:hAnsi="Arial Narrow" w:cstheme="minorHAnsi"/>
          <w:iCs/>
        </w:rPr>
      </w:pPr>
    </w:p>
    <w:p w14:paraId="4BBDB5A7" w14:textId="3B0BE3B8" w:rsidR="00815B41" w:rsidRPr="00C650E5" w:rsidRDefault="000042E6" w:rsidP="00815B41">
      <w:pPr>
        <w:ind w:left="360" w:right="-132"/>
        <w:rPr>
          <w:rFonts w:ascii="Arial Narrow" w:hAnsi="Arial Narrow" w:cstheme="minorHAnsi"/>
          <w:iCs/>
          <w:u w:val="single"/>
        </w:rPr>
      </w:pPr>
      <w:r w:rsidRPr="00C650E5">
        <w:rPr>
          <w:rFonts w:ascii="Arial Narrow" w:hAnsi="Arial Narrow" w:cstheme="minorHAnsi"/>
          <w:iCs/>
          <w:u w:val="single"/>
        </w:rPr>
        <w:t>Maintenance de fibre optique</w:t>
      </w:r>
    </w:p>
    <w:p w14:paraId="47EEADA5" w14:textId="3BE430E7" w:rsidR="00815B41" w:rsidRPr="00C650E5" w:rsidRDefault="000042E6" w:rsidP="00815B41">
      <w:pPr>
        <w:ind w:left="360" w:right="-132"/>
        <w:rPr>
          <w:rFonts w:ascii="Arial Narrow" w:hAnsi="Arial Narrow" w:cstheme="minorHAnsi"/>
          <w:iCs/>
        </w:rPr>
      </w:pPr>
      <w:r w:rsidRPr="00C650E5">
        <w:rPr>
          <w:rFonts w:ascii="Arial Narrow" w:hAnsi="Arial Narrow" w:cstheme="minorHAnsi"/>
          <w:iCs/>
        </w:rPr>
        <w:t>Dans le but de gérer les trains en circulation sur les voies ferroviaires entre Abidjan en Côte d’Ivoire et Ouagadougou au Burkina Faso, il a été demandé de réaliser des opérations de contrôle et de maintenance du canal de communication entre les différentes stations ferroviaires.</w:t>
      </w:r>
    </w:p>
    <w:p w14:paraId="00F373A6"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participe à des opérations de maintenance et de soudure de fibres optiques.</w:t>
      </w:r>
    </w:p>
    <w:p w14:paraId="7908E6D5" w14:textId="5419D78B" w:rsidR="00815B41"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participe à des opérations d’installation et de configuration de postes téléphoniques.</w:t>
      </w:r>
    </w:p>
    <w:p w14:paraId="658C6280" w14:textId="77777777" w:rsidR="00815B41" w:rsidRPr="00C650E5" w:rsidRDefault="00815B41" w:rsidP="00815B41">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782ECD80"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Système d’aiguillage : Manuel et géré par téléphone</w:t>
      </w:r>
    </w:p>
    <w:p w14:paraId="368E9858"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Baie de communication téléphonique privé : PBX</w:t>
      </w:r>
    </w:p>
    <w:p w14:paraId="177730BA"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Canal de communication : Fibre optique (entre station), Câble coaxial (entre unité)</w:t>
      </w:r>
    </w:p>
    <w:p w14:paraId="5295115B"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Matériel : Soudeuse Fibre Optique, Téléphones fixes</w:t>
      </w:r>
    </w:p>
    <w:p w14:paraId="3BC7BC55"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Coffret à outils : Pinces, Tournevis, Ciseaux, Marteaux, Perceuses</w:t>
      </w:r>
    </w:p>
    <w:p w14:paraId="55ABC2B5" w14:textId="664B8190" w:rsidR="00815B41"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Unités : Centres d’appels, Centres de contrôle et de signalisation</w:t>
      </w:r>
    </w:p>
    <w:p w14:paraId="1177599C" w14:textId="78465D95" w:rsidR="003024A0" w:rsidRPr="00C650E5" w:rsidRDefault="003024A0" w:rsidP="003024A0">
      <w:pPr>
        <w:ind w:right="-132"/>
        <w:rPr>
          <w:rFonts w:ascii="Arial Narrow" w:hAnsi="Arial Narrow" w:cstheme="minorHAnsi"/>
          <w:iCs/>
        </w:rPr>
      </w:pPr>
    </w:p>
    <w:p w14:paraId="3E811756" w14:textId="796921F8" w:rsidR="003024A0" w:rsidRPr="00C650E5" w:rsidRDefault="003024A0" w:rsidP="003024A0">
      <w:pPr>
        <w:ind w:right="-132"/>
        <w:rPr>
          <w:rFonts w:ascii="Arial Narrow" w:hAnsi="Arial Narrow" w:cstheme="minorHAnsi"/>
          <w:iCs/>
        </w:rPr>
      </w:pPr>
    </w:p>
    <w:p w14:paraId="51491E3B" w14:textId="7D199013" w:rsidR="003024A0" w:rsidRPr="00C650E5" w:rsidRDefault="003024A0" w:rsidP="003024A0">
      <w:pPr>
        <w:ind w:right="-132"/>
        <w:rPr>
          <w:rFonts w:ascii="Arial Narrow" w:hAnsi="Arial Narrow" w:cstheme="minorHAnsi"/>
          <w:iCs/>
        </w:rPr>
      </w:pPr>
    </w:p>
    <w:p w14:paraId="58B93684" w14:textId="546D4B7B" w:rsidR="003024A0" w:rsidRPr="00C650E5" w:rsidRDefault="003024A0" w:rsidP="003024A0">
      <w:pPr>
        <w:ind w:right="-132"/>
        <w:rPr>
          <w:rFonts w:ascii="Arial Narrow" w:hAnsi="Arial Narrow" w:cstheme="minorHAnsi"/>
          <w:iCs/>
        </w:rPr>
      </w:pPr>
    </w:p>
    <w:p w14:paraId="7FF58C3D" w14:textId="0A120935" w:rsidR="003024A0" w:rsidRPr="00C650E5" w:rsidRDefault="003024A0" w:rsidP="003024A0">
      <w:pPr>
        <w:ind w:right="-132"/>
        <w:rPr>
          <w:rFonts w:ascii="Arial Narrow" w:hAnsi="Arial Narrow" w:cstheme="minorHAnsi"/>
          <w:iCs/>
        </w:rPr>
      </w:pPr>
    </w:p>
    <w:p w14:paraId="70F7F245" w14:textId="73162DDC" w:rsidR="003024A0" w:rsidRPr="00C650E5" w:rsidRDefault="003024A0" w:rsidP="003024A0">
      <w:pPr>
        <w:ind w:right="-132"/>
        <w:rPr>
          <w:rFonts w:ascii="Arial Narrow" w:hAnsi="Arial Narrow" w:cstheme="minorHAnsi"/>
          <w:iCs/>
        </w:rPr>
      </w:pPr>
    </w:p>
    <w:p w14:paraId="34EA473C" w14:textId="1ABB9B72" w:rsidR="003024A0" w:rsidRPr="00C650E5" w:rsidRDefault="003024A0" w:rsidP="003024A0">
      <w:pPr>
        <w:ind w:right="-132"/>
        <w:rPr>
          <w:rFonts w:ascii="Arial Narrow" w:hAnsi="Arial Narrow" w:cstheme="minorHAnsi"/>
          <w:iCs/>
        </w:rPr>
      </w:pPr>
    </w:p>
    <w:p w14:paraId="2A47254E" w14:textId="066EE05B" w:rsidR="003024A0" w:rsidRPr="00C650E5" w:rsidRDefault="003024A0" w:rsidP="003024A0">
      <w:pPr>
        <w:ind w:right="-132"/>
        <w:rPr>
          <w:rFonts w:ascii="Arial Narrow" w:hAnsi="Arial Narrow" w:cstheme="minorHAnsi"/>
          <w:iCs/>
        </w:rPr>
      </w:pPr>
    </w:p>
    <w:p w14:paraId="66A1AD51" w14:textId="6382E759" w:rsidR="003024A0" w:rsidRPr="00C650E5" w:rsidRDefault="003024A0" w:rsidP="003024A0">
      <w:pPr>
        <w:ind w:right="-132"/>
        <w:rPr>
          <w:rFonts w:ascii="Arial Narrow" w:hAnsi="Arial Narrow" w:cstheme="minorHAnsi"/>
          <w:iCs/>
        </w:rPr>
      </w:pPr>
    </w:p>
    <w:p w14:paraId="2FF222E4" w14:textId="77314B55" w:rsidR="003024A0" w:rsidRPr="00C650E5" w:rsidRDefault="003024A0" w:rsidP="003024A0">
      <w:pPr>
        <w:ind w:right="-132"/>
        <w:rPr>
          <w:rFonts w:ascii="Arial Narrow" w:hAnsi="Arial Narrow" w:cstheme="minorHAnsi"/>
          <w:iCs/>
        </w:rPr>
      </w:pPr>
    </w:p>
    <w:p w14:paraId="3923F929" w14:textId="341A6858" w:rsidR="003024A0" w:rsidRPr="00C650E5" w:rsidRDefault="003024A0" w:rsidP="003024A0">
      <w:pPr>
        <w:ind w:right="-132"/>
        <w:rPr>
          <w:rFonts w:ascii="Arial Narrow" w:hAnsi="Arial Narrow" w:cstheme="minorHAnsi"/>
          <w:iCs/>
        </w:rPr>
      </w:pPr>
    </w:p>
    <w:p w14:paraId="7421D8A0" w14:textId="5180581A" w:rsidR="003024A0" w:rsidRPr="00C650E5" w:rsidRDefault="003024A0" w:rsidP="003024A0">
      <w:pPr>
        <w:ind w:right="-132"/>
        <w:rPr>
          <w:rFonts w:ascii="Arial Narrow" w:hAnsi="Arial Narrow" w:cstheme="minorHAnsi"/>
          <w:iCs/>
        </w:rPr>
      </w:pPr>
    </w:p>
    <w:p w14:paraId="43C0BF87" w14:textId="54806EF7" w:rsidR="003024A0" w:rsidRPr="00C650E5" w:rsidRDefault="003024A0" w:rsidP="003024A0">
      <w:pPr>
        <w:ind w:right="-132"/>
        <w:rPr>
          <w:rFonts w:ascii="Arial Narrow" w:hAnsi="Arial Narrow" w:cstheme="minorHAnsi"/>
          <w:iCs/>
        </w:rPr>
      </w:pPr>
    </w:p>
    <w:p w14:paraId="5E2DDA29" w14:textId="07C67834" w:rsidR="003024A0" w:rsidRDefault="003024A0" w:rsidP="003024A0">
      <w:pPr>
        <w:ind w:right="-132"/>
        <w:rPr>
          <w:rFonts w:ascii="Arial Narrow" w:hAnsi="Arial Narrow" w:cstheme="minorHAnsi"/>
          <w:iCs/>
        </w:rPr>
      </w:pPr>
    </w:p>
    <w:p w14:paraId="63FE1E28" w14:textId="26D7D85F" w:rsidR="00C650E5" w:rsidRDefault="00C650E5" w:rsidP="003024A0">
      <w:pPr>
        <w:ind w:right="-132"/>
        <w:rPr>
          <w:rFonts w:ascii="Arial Narrow" w:hAnsi="Arial Narrow" w:cstheme="minorHAnsi"/>
          <w:iCs/>
        </w:rPr>
      </w:pPr>
    </w:p>
    <w:p w14:paraId="4194874F" w14:textId="7A17B085" w:rsidR="00C650E5" w:rsidRDefault="00C650E5" w:rsidP="003024A0">
      <w:pPr>
        <w:ind w:right="-132"/>
        <w:rPr>
          <w:rFonts w:ascii="Arial Narrow" w:hAnsi="Arial Narrow" w:cstheme="minorHAnsi"/>
          <w:iCs/>
        </w:rPr>
      </w:pPr>
    </w:p>
    <w:p w14:paraId="79DBE1D0" w14:textId="0372E060" w:rsidR="00C650E5" w:rsidRDefault="00C650E5" w:rsidP="003024A0">
      <w:pPr>
        <w:ind w:right="-132"/>
        <w:rPr>
          <w:rFonts w:ascii="Arial Narrow" w:hAnsi="Arial Narrow" w:cstheme="minorHAnsi"/>
          <w:iCs/>
        </w:rPr>
      </w:pPr>
    </w:p>
    <w:p w14:paraId="6916876F" w14:textId="20568EE2" w:rsidR="00C650E5" w:rsidRDefault="00C650E5" w:rsidP="003024A0">
      <w:pPr>
        <w:ind w:right="-132"/>
        <w:rPr>
          <w:rFonts w:ascii="Arial Narrow" w:hAnsi="Arial Narrow" w:cstheme="minorHAnsi"/>
          <w:iCs/>
        </w:rPr>
      </w:pPr>
    </w:p>
    <w:p w14:paraId="33B43A9C" w14:textId="24394997" w:rsidR="00C650E5" w:rsidRDefault="00C650E5" w:rsidP="003024A0">
      <w:pPr>
        <w:ind w:right="-132"/>
        <w:rPr>
          <w:rFonts w:ascii="Arial Narrow" w:hAnsi="Arial Narrow" w:cstheme="minorHAnsi"/>
          <w:iCs/>
        </w:rPr>
      </w:pPr>
    </w:p>
    <w:p w14:paraId="44C8F44E" w14:textId="6C5134FE" w:rsidR="00C650E5" w:rsidRDefault="00C650E5" w:rsidP="003024A0">
      <w:pPr>
        <w:ind w:right="-132"/>
        <w:rPr>
          <w:rFonts w:ascii="Arial Narrow" w:hAnsi="Arial Narrow" w:cstheme="minorHAnsi"/>
          <w:iCs/>
        </w:rPr>
      </w:pPr>
    </w:p>
    <w:p w14:paraId="026ADA41" w14:textId="5843AB54" w:rsidR="00C650E5" w:rsidRDefault="00C650E5" w:rsidP="003024A0">
      <w:pPr>
        <w:ind w:right="-132"/>
        <w:rPr>
          <w:rFonts w:ascii="Arial Narrow" w:hAnsi="Arial Narrow" w:cstheme="minorHAnsi"/>
          <w:iCs/>
        </w:rPr>
      </w:pPr>
    </w:p>
    <w:p w14:paraId="3710ACCE" w14:textId="77777777" w:rsidR="00C650E5" w:rsidRPr="00C650E5" w:rsidRDefault="00C650E5" w:rsidP="003024A0">
      <w:pPr>
        <w:ind w:right="-132"/>
        <w:rPr>
          <w:rFonts w:ascii="Arial Narrow" w:hAnsi="Arial Narrow" w:cstheme="minorHAnsi"/>
          <w:iCs/>
        </w:rPr>
      </w:pPr>
    </w:p>
    <w:p w14:paraId="3924DAE3" w14:textId="55EDFF4B" w:rsidR="003024A0" w:rsidRPr="00C650E5" w:rsidRDefault="003024A0" w:rsidP="003024A0">
      <w:pPr>
        <w:ind w:right="-132"/>
        <w:rPr>
          <w:rFonts w:ascii="Arial Narrow" w:hAnsi="Arial Narrow" w:cstheme="minorHAnsi"/>
          <w:iCs/>
        </w:rPr>
      </w:pPr>
    </w:p>
    <w:p w14:paraId="2667CF5E" w14:textId="778B0AEF" w:rsidR="003024A0" w:rsidRPr="00C650E5" w:rsidRDefault="003024A0" w:rsidP="003024A0">
      <w:pPr>
        <w:ind w:right="-132"/>
        <w:rPr>
          <w:rFonts w:ascii="Arial Narrow" w:hAnsi="Arial Narrow" w:cstheme="minorHAnsi"/>
          <w:iCs/>
        </w:rPr>
      </w:pPr>
    </w:p>
    <w:p w14:paraId="2C2F5F19" w14:textId="306007B1" w:rsidR="003024A0" w:rsidRPr="00C650E5" w:rsidRDefault="003024A0" w:rsidP="003024A0">
      <w:pPr>
        <w:ind w:right="-132"/>
        <w:rPr>
          <w:rFonts w:ascii="Arial Narrow" w:hAnsi="Arial Narrow" w:cstheme="minorHAnsi"/>
          <w:iCs/>
        </w:rPr>
      </w:pPr>
    </w:p>
    <w:p w14:paraId="6F13E152" w14:textId="68B806B1" w:rsidR="003024A0" w:rsidRPr="00C650E5" w:rsidRDefault="003024A0" w:rsidP="003024A0">
      <w:pPr>
        <w:ind w:right="-132"/>
        <w:rPr>
          <w:rFonts w:ascii="Arial Narrow" w:hAnsi="Arial Narrow" w:cstheme="minorHAnsi"/>
          <w:iCs/>
        </w:rPr>
      </w:pPr>
    </w:p>
    <w:p w14:paraId="627B494F" w14:textId="77777777" w:rsidR="003024A0" w:rsidRPr="00C650E5" w:rsidRDefault="003024A0" w:rsidP="003024A0">
      <w:pPr>
        <w:ind w:right="-132"/>
        <w:rPr>
          <w:rFonts w:ascii="Arial Narrow" w:hAnsi="Arial Narrow" w:cstheme="minorHAnsi"/>
          <w:iCs/>
        </w:rPr>
      </w:pPr>
    </w:p>
    <w:tbl>
      <w:tblPr>
        <w:tblW w:w="8500" w:type="dxa"/>
        <w:tblInd w:w="415" w:type="dxa"/>
        <w:tblLayout w:type="fixed"/>
        <w:tblCellMar>
          <w:left w:w="70" w:type="dxa"/>
          <w:right w:w="70" w:type="dxa"/>
        </w:tblCellMar>
        <w:tblLook w:val="04A0" w:firstRow="1" w:lastRow="0" w:firstColumn="1" w:lastColumn="0" w:noHBand="0" w:noVBand="1"/>
      </w:tblPr>
      <w:tblGrid>
        <w:gridCol w:w="3690"/>
        <w:gridCol w:w="4810"/>
      </w:tblGrid>
      <w:tr w:rsidR="003024A0" w:rsidRPr="002D2868" w14:paraId="1B7C84A5" w14:textId="77777777" w:rsidTr="00E319F6">
        <w:trPr>
          <w:cantSplit/>
          <w:trHeight w:val="355"/>
        </w:trPr>
        <w:tc>
          <w:tcPr>
            <w:tcW w:w="3690" w:type="dxa"/>
            <w:tcBorders>
              <w:top w:val="single" w:sz="4" w:space="0" w:color="000000"/>
              <w:left w:val="single" w:sz="4" w:space="0" w:color="000000"/>
              <w:bottom w:val="single" w:sz="4" w:space="0" w:color="000000"/>
            </w:tcBorders>
            <w:shd w:val="clear" w:color="auto" w:fill="auto"/>
          </w:tcPr>
          <w:p w14:paraId="35A55429" w14:textId="213063A7" w:rsidR="003024A0" w:rsidRPr="002D2868" w:rsidRDefault="000042E6" w:rsidP="00E319F6">
            <w:pPr>
              <w:ind w:right="-132"/>
              <w:rPr>
                <w:rFonts w:ascii="Arial Narrow" w:hAnsi="Arial Narrow" w:cstheme="minorHAnsi"/>
                <w:b/>
              </w:rPr>
            </w:pPr>
            <w:r w:rsidRPr="002D2868">
              <w:rPr>
                <w:rFonts w:ascii="Arial Narrow" w:hAnsi="Arial Narrow" w:cstheme="minorHAnsi"/>
                <w:b/>
              </w:rPr>
              <w:t>Mars 2009 à Juin 2009</w:t>
            </w:r>
          </w:p>
        </w:tc>
        <w:tc>
          <w:tcPr>
            <w:tcW w:w="4810" w:type="dxa"/>
            <w:tcBorders>
              <w:top w:val="single" w:sz="4" w:space="0" w:color="000000"/>
              <w:bottom w:val="single" w:sz="4" w:space="0" w:color="000000"/>
              <w:right w:val="single" w:sz="4" w:space="0" w:color="000000"/>
            </w:tcBorders>
            <w:shd w:val="clear" w:color="auto" w:fill="auto"/>
          </w:tcPr>
          <w:p w14:paraId="229A7B65" w14:textId="2DD3DEFD" w:rsidR="003024A0" w:rsidRPr="002D2868" w:rsidRDefault="000042E6" w:rsidP="00E319F6">
            <w:pPr>
              <w:snapToGrid w:val="0"/>
              <w:ind w:right="-132"/>
              <w:rPr>
                <w:rFonts w:ascii="Arial Narrow" w:hAnsi="Arial Narrow" w:cstheme="minorHAnsi"/>
                <w:b/>
              </w:rPr>
            </w:pPr>
            <w:r w:rsidRPr="002D2868">
              <w:rPr>
                <w:rFonts w:ascii="Arial Narrow" w:hAnsi="Arial Narrow" w:cstheme="minorHAnsi"/>
                <w:b/>
              </w:rPr>
              <w:t xml:space="preserve">ELECTRONIQUE LAB </w:t>
            </w:r>
            <w:r w:rsidR="003024A0" w:rsidRPr="002D2868">
              <w:rPr>
                <w:rFonts w:ascii="Arial Narrow" w:hAnsi="Arial Narrow" w:cstheme="minorHAnsi"/>
                <w:b/>
              </w:rPr>
              <w:t xml:space="preserve">- </w:t>
            </w:r>
            <w:r w:rsidRPr="002D2868">
              <w:rPr>
                <w:rFonts w:ascii="Arial Narrow" w:hAnsi="Arial Narrow" w:cstheme="minorHAnsi"/>
                <w:b/>
                <w:iCs/>
              </w:rPr>
              <w:t>Bizerte (Tunisie)</w:t>
            </w:r>
          </w:p>
        </w:tc>
      </w:tr>
    </w:tbl>
    <w:p w14:paraId="12F97534" w14:textId="77777777" w:rsidR="003024A0" w:rsidRPr="00C650E5" w:rsidRDefault="003024A0" w:rsidP="003024A0">
      <w:pPr>
        <w:ind w:right="-132"/>
        <w:rPr>
          <w:rFonts w:ascii="Arial Narrow" w:hAnsi="Arial Narrow" w:cstheme="minorHAnsi"/>
          <w:b/>
          <w:i/>
        </w:rPr>
      </w:pPr>
    </w:p>
    <w:p w14:paraId="0711F568" w14:textId="73C333E3" w:rsidR="003024A0" w:rsidRPr="002D2868" w:rsidRDefault="000042E6" w:rsidP="003024A0">
      <w:pPr>
        <w:ind w:left="360" w:right="-132"/>
        <w:rPr>
          <w:rFonts w:ascii="Arial Narrow" w:hAnsi="Arial Narrow" w:cstheme="minorHAnsi"/>
          <w:b/>
          <w:iCs/>
          <w:u w:val="single"/>
        </w:rPr>
      </w:pPr>
      <w:r w:rsidRPr="002D2868">
        <w:rPr>
          <w:rFonts w:ascii="Arial Narrow" w:hAnsi="Arial Narrow" w:cstheme="minorHAnsi"/>
          <w:b/>
          <w:iCs/>
          <w:u w:val="single"/>
        </w:rPr>
        <w:t>Stage Développeur Système Embarqué Horloge Numérique (3 mois)</w:t>
      </w:r>
    </w:p>
    <w:p w14:paraId="57003C05" w14:textId="02029E47" w:rsidR="003024A0" w:rsidRPr="00C650E5" w:rsidRDefault="000042E6" w:rsidP="003024A0">
      <w:pPr>
        <w:ind w:left="360" w:right="-132"/>
        <w:rPr>
          <w:rFonts w:ascii="Arial Narrow" w:hAnsi="Arial Narrow" w:cstheme="minorHAnsi"/>
          <w:iCs/>
        </w:rPr>
      </w:pPr>
      <w:r w:rsidRPr="00C650E5">
        <w:rPr>
          <w:rFonts w:ascii="Arial Narrow" w:hAnsi="Arial Narrow" w:cstheme="minorHAnsi"/>
          <w:iCs/>
        </w:rPr>
        <w:t>Stagiaire chez ELECTRONIQUE LAB, laboratoire d'électronique, Je suis chargé de réaliser une Horloge numérique à base d’un microcontrôleur 8051 permettant d’afficher de manière cyclique l’heure, la température et l’humidité sur un réseau de 4 afficheurs 7-segment de puissance.</w:t>
      </w:r>
    </w:p>
    <w:p w14:paraId="3F0B7038" w14:textId="77777777" w:rsidR="003024A0" w:rsidRPr="00C650E5" w:rsidRDefault="003024A0" w:rsidP="003024A0">
      <w:pPr>
        <w:ind w:left="360" w:right="-132"/>
        <w:rPr>
          <w:rFonts w:ascii="Arial Narrow" w:hAnsi="Arial Narrow" w:cstheme="minorHAnsi"/>
          <w:iCs/>
        </w:rPr>
      </w:pPr>
    </w:p>
    <w:p w14:paraId="34DCFD78" w14:textId="03A46787" w:rsidR="003024A0" w:rsidRPr="00C650E5" w:rsidRDefault="000042E6" w:rsidP="003024A0">
      <w:pPr>
        <w:ind w:left="360" w:right="-132"/>
        <w:rPr>
          <w:rFonts w:ascii="Arial Narrow" w:hAnsi="Arial Narrow" w:cstheme="minorHAnsi"/>
          <w:iCs/>
          <w:u w:val="single"/>
        </w:rPr>
      </w:pPr>
      <w:r w:rsidRPr="00C650E5">
        <w:rPr>
          <w:rFonts w:ascii="Arial Narrow" w:hAnsi="Arial Narrow" w:cstheme="minorHAnsi"/>
          <w:iCs/>
          <w:u w:val="single"/>
        </w:rPr>
        <w:t>Conception d’une Horloge numérique 8051 en C51</w:t>
      </w:r>
    </w:p>
    <w:p w14:paraId="1CF4B85E" w14:textId="4A5C1A3A" w:rsidR="003024A0" w:rsidRPr="00C650E5" w:rsidRDefault="000042E6" w:rsidP="003024A0">
      <w:pPr>
        <w:ind w:left="360" w:right="-132"/>
        <w:rPr>
          <w:rFonts w:ascii="Arial Narrow" w:hAnsi="Arial Narrow" w:cstheme="minorHAnsi"/>
          <w:iCs/>
        </w:rPr>
      </w:pPr>
      <w:r w:rsidRPr="00C650E5">
        <w:rPr>
          <w:rFonts w:ascii="Arial Narrow" w:hAnsi="Arial Narrow" w:cstheme="minorHAnsi"/>
          <w:iCs/>
        </w:rPr>
        <w:t>Dans le but d’afficher l’heure, la température et l’humidité de manière cyclique, il a été demandé de concevoir une horloge numérique à base de microcontrôleur 8051.</w:t>
      </w:r>
    </w:p>
    <w:p w14:paraId="71EA24AA"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 carte d’alimentation continue ±12V &amp; +5V à partir de la tension alternative du secteur 220V pour alimenter les composants du système.</w:t>
      </w:r>
    </w:p>
    <w:p w14:paraId="3E8D84AB"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conçois la carte d’affichage constituée d’un réseau de 4 afficheurs 7-segment de puissance piloté par un driver I2C.</w:t>
      </w:r>
    </w:p>
    <w:p w14:paraId="56277826"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 carte du calculateur à base de microcontrôleur 8051 connecté à une horloge numérique I2C, un capteur de température, un capteur d’humidité et 3 boutons poussoirs pour le réglage de l’heure et la programmation d’un réveil.</w:t>
      </w:r>
    </w:p>
    <w:p w14:paraId="43393673"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J’implémente la structure logicielle de l’ordonnance multitâche temps réel.</w:t>
      </w:r>
    </w:p>
    <w:p w14:paraId="04EAC228"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J’implémente le protocole I2C pour communiquer à travers 2 fils.</w:t>
      </w:r>
    </w:p>
    <w:p w14:paraId="3D272CFB"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J’implémente le protocole RS232 pour communiquer avec l’ordinateur.</w:t>
      </w:r>
    </w:p>
    <w:p w14:paraId="4C8E0493" w14:textId="3E24F506" w:rsidR="003024A0"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Je réalise l’acquisition et l’affichage des données suivant un cycle de 10 ms.</w:t>
      </w:r>
    </w:p>
    <w:p w14:paraId="7F5256BD" w14:textId="77777777" w:rsidR="003024A0" w:rsidRPr="00C650E5" w:rsidRDefault="003024A0" w:rsidP="003024A0">
      <w:pPr>
        <w:ind w:left="360" w:right="-132"/>
        <w:rPr>
          <w:rFonts w:ascii="Arial Narrow" w:hAnsi="Arial Narrow" w:cstheme="minorHAnsi"/>
          <w:iCs/>
          <w:u w:val="single"/>
        </w:rPr>
      </w:pPr>
      <w:r w:rsidRPr="00C650E5">
        <w:rPr>
          <w:rFonts w:ascii="Arial Narrow" w:hAnsi="Arial Narrow" w:cstheme="minorHAnsi"/>
          <w:iCs/>
          <w:u w:val="single"/>
        </w:rPr>
        <w:t>Environnement Technique</w:t>
      </w:r>
    </w:p>
    <w:p w14:paraId="7139BE1D" w14:textId="287C3EBC" w:rsidR="000042E6" w:rsidRPr="00C650E5" w:rsidRDefault="003024A0"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Langages  :</w:t>
      </w:r>
      <w:r w:rsidR="000042E6" w:rsidRPr="00C650E5">
        <w:rPr>
          <w:rFonts w:ascii="Arial Narrow" w:hAnsi="Arial Narrow" w:cstheme="minorHAnsi"/>
          <w:iCs/>
          <w:sz w:val="24"/>
          <w:szCs w:val="24"/>
        </w:rPr>
        <w:t>C51</w:t>
      </w:r>
    </w:p>
    <w:p w14:paraId="4F3F51ED"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Protocoles : I2C, RS232 / Timer 1</w:t>
      </w:r>
    </w:p>
    <w:p w14:paraId="4B36C072"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Microcontrôleur : 8051</w:t>
      </w:r>
    </w:p>
    <w:p w14:paraId="0E81BCF8"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Architecture logicielle : TTA (Time Triggered Architecture) / Timer 0</w:t>
      </w:r>
    </w:p>
    <w:p w14:paraId="223B2A9F"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Circuits I2C : PCF8574, PCF8583, SAA1064</w:t>
      </w:r>
    </w:p>
    <w:p w14:paraId="52DED5E6" w14:textId="77777777" w:rsidR="000042E6"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Capteurs : LM335, H25K5A</w:t>
      </w:r>
    </w:p>
    <w:p w14:paraId="14D67A9D" w14:textId="03517E4B" w:rsidR="003024A0" w:rsidRPr="00C650E5" w:rsidRDefault="000042E6" w:rsidP="000042E6">
      <w:pPr>
        <w:pStyle w:val="Paragraphedeliste"/>
        <w:numPr>
          <w:ilvl w:val="0"/>
          <w:numId w:val="23"/>
        </w:numPr>
        <w:ind w:right="-132"/>
        <w:rPr>
          <w:rFonts w:ascii="Arial Narrow" w:hAnsi="Arial Narrow" w:cstheme="minorHAnsi"/>
          <w:iCs/>
          <w:sz w:val="24"/>
          <w:szCs w:val="24"/>
        </w:rPr>
      </w:pPr>
      <w:r w:rsidRPr="00C650E5">
        <w:rPr>
          <w:rFonts w:ascii="Arial Narrow" w:hAnsi="Arial Narrow" w:cstheme="minorHAnsi"/>
          <w:iCs/>
          <w:sz w:val="24"/>
          <w:szCs w:val="24"/>
        </w:rPr>
        <w:t>Outils de développement : Keil µVision, Proteus, Eagle</w:t>
      </w:r>
    </w:p>
    <w:p w14:paraId="6866C40F" w14:textId="15C22BE9" w:rsidR="000042E6" w:rsidRDefault="000042E6" w:rsidP="000042E6">
      <w:pPr>
        <w:ind w:right="-132"/>
        <w:rPr>
          <w:rFonts w:ascii="Arial Narrow" w:hAnsi="Arial Narrow" w:cstheme="minorHAnsi"/>
          <w:iCs/>
        </w:rPr>
      </w:pPr>
    </w:p>
    <w:p w14:paraId="551B51A6" w14:textId="14183C80" w:rsidR="00C650E5" w:rsidRDefault="00C650E5" w:rsidP="000042E6">
      <w:pPr>
        <w:ind w:right="-132"/>
        <w:rPr>
          <w:rFonts w:ascii="Arial Narrow" w:hAnsi="Arial Narrow" w:cstheme="minorHAnsi"/>
          <w:iCs/>
        </w:rPr>
      </w:pPr>
    </w:p>
    <w:p w14:paraId="00D5C342" w14:textId="23B07CC4" w:rsidR="00C650E5" w:rsidRDefault="00C650E5" w:rsidP="000042E6">
      <w:pPr>
        <w:ind w:right="-132"/>
        <w:rPr>
          <w:rFonts w:ascii="Arial Narrow" w:hAnsi="Arial Narrow" w:cstheme="minorHAnsi"/>
          <w:iCs/>
        </w:rPr>
      </w:pPr>
    </w:p>
    <w:p w14:paraId="44AF311D" w14:textId="0FFBF693" w:rsidR="00C650E5" w:rsidRDefault="00C650E5" w:rsidP="000042E6">
      <w:pPr>
        <w:ind w:right="-132"/>
        <w:rPr>
          <w:rFonts w:ascii="Arial Narrow" w:hAnsi="Arial Narrow" w:cstheme="minorHAnsi"/>
          <w:iCs/>
        </w:rPr>
      </w:pPr>
    </w:p>
    <w:p w14:paraId="502F16B4" w14:textId="3986E529" w:rsidR="00C650E5" w:rsidRDefault="00C650E5" w:rsidP="000042E6">
      <w:pPr>
        <w:ind w:right="-132"/>
        <w:rPr>
          <w:rFonts w:ascii="Arial Narrow" w:hAnsi="Arial Narrow" w:cstheme="minorHAnsi"/>
          <w:iCs/>
        </w:rPr>
      </w:pPr>
    </w:p>
    <w:p w14:paraId="071233B5" w14:textId="60566A1D" w:rsidR="00C650E5" w:rsidRDefault="00C650E5" w:rsidP="000042E6">
      <w:pPr>
        <w:ind w:right="-132"/>
        <w:rPr>
          <w:rFonts w:ascii="Arial Narrow" w:hAnsi="Arial Narrow" w:cstheme="minorHAnsi"/>
          <w:iCs/>
        </w:rPr>
      </w:pPr>
    </w:p>
    <w:p w14:paraId="6E31BFB0" w14:textId="0593A506" w:rsidR="00C650E5" w:rsidRDefault="00C650E5" w:rsidP="000042E6">
      <w:pPr>
        <w:ind w:right="-132"/>
        <w:rPr>
          <w:rFonts w:ascii="Arial Narrow" w:hAnsi="Arial Narrow" w:cstheme="minorHAnsi"/>
          <w:iCs/>
        </w:rPr>
      </w:pPr>
    </w:p>
    <w:p w14:paraId="0C2E81D1" w14:textId="6F36EFF6" w:rsidR="00C650E5" w:rsidRDefault="00C650E5" w:rsidP="000042E6">
      <w:pPr>
        <w:ind w:right="-132"/>
        <w:rPr>
          <w:rFonts w:ascii="Arial Narrow" w:hAnsi="Arial Narrow" w:cstheme="minorHAnsi"/>
          <w:iCs/>
        </w:rPr>
      </w:pPr>
    </w:p>
    <w:p w14:paraId="29A0A3AF" w14:textId="77777777" w:rsidR="00C650E5" w:rsidRPr="00C650E5" w:rsidRDefault="00C650E5" w:rsidP="000042E6">
      <w:pPr>
        <w:ind w:right="-132"/>
        <w:rPr>
          <w:rFonts w:ascii="Arial Narrow" w:hAnsi="Arial Narrow" w:cstheme="minorHAnsi"/>
          <w:iCs/>
        </w:rPr>
      </w:pPr>
    </w:p>
    <w:p w14:paraId="1DC8BA2C" w14:textId="389AFE34" w:rsidR="000042E6" w:rsidRPr="00C650E5" w:rsidRDefault="000042E6" w:rsidP="000042E6">
      <w:pPr>
        <w:ind w:right="-132"/>
        <w:rPr>
          <w:rFonts w:ascii="Arial Narrow" w:hAnsi="Arial Narrow" w:cstheme="minorHAnsi"/>
          <w:iCs/>
        </w:rPr>
      </w:pPr>
    </w:p>
    <w:p w14:paraId="2D16F106" w14:textId="64294EBD" w:rsidR="000042E6" w:rsidRPr="00C650E5" w:rsidRDefault="000042E6" w:rsidP="000042E6">
      <w:pPr>
        <w:ind w:right="-132"/>
        <w:rPr>
          <w:rFonts w:ascii="Arial Narrow" w:hAnsi="Arial Narrow" w:cstheme="minorHAnsi"/>
          <w:iCs/>
        </w:rPr>
      </w:pPr>
    </w:p>
    <w:p w14:paraId="1FBEA784" w14:textId="702D3A48" w:rsidR="000042E6" w:rsidRPr="00C650E5" w:rsidRDefault="000042E6" w:rsidP="000042E6">
      <w:pPr>
        <w:ind w:right="-132"/>
        <w:rPr>
          <w:rFonts w:ascii="Arial Narrow" w:hAnsi="Arial Narrow" w:cstheme="minorHAnsi"/>
          <w:iCs/>
        </w:rPr>
      </w:pPr>
    </w:p>
    <w:p w14:paraId="1221D95D" w14:textId="379C8C58" w:rsidR="000042E6" w:rsidRPr="00C650E5" w:rsidRDefault="000042E6" w:rsidP="000042E6">
      <w:pPr>
        <w:ind w:right="-132"/>
        <w:rPr>
          <w:rFonts w:ascii="Arial Narrow" w:hAnsi="Arial Narrow" w:cstheme="minorHAnsi"/>
          <w:iCs/>
        </w:rPr>
      </w:pPr>
    </w:p>
    <w:p w14:paraId="0BC0D15B" w14:textId="77777777" w:rsidR="000042E6" w:rsidRPr="00C650E5" w:rsidRDefault="000042E6" w:rsidP="000042E6">
      <w:pPr>
        <w:ind w:right="-132"/>
        <w:rPr>
          <w:rFonts w:ascii="Arial Narrow" w:hAnsi="Arial Narrow" w:cstheme="minorHAnsi"/>
          <w:iCs/>
        </w:rPr>
      </w:pPr>
    </w:p>
    <w:p w14:paraId="0D3376E8" w14:textId="74682750" w:rsidR="003024A0" w:rsidRPr="00C650E5" w:rsidRDefault="003024A0" w:rsidP="003024A0">
      <w:pPr>
        <w:ind w:right="-132"/>
        <w:rPr>
          <w:rFonts w:ascii="Arial Narrow" w:hAnsi="Arial Narrow" w:cstheme="minorHAnsi"/>
        </w:rPr>
      </w:pPr>
    </w:p>
    <w:p w14:paraId="6E6C5011" w14:textId="77777777" w:rsidR="003024A0" w:rsidRPr="00C650E5" w:rsidRDefault="003024A0" w:rsidP="003024A0">
      <w:pPr>
        <w:ind w:right="-132"/>
        <w:rPr>
          <w:rFonts w:ascii="Arial Narrow" w:hAnsi="Arial Narrow" w:cstheme="minorHAnsi"/>
        </w:rPr>
      </w:pPr>
    </w:p>
    <w:p w14:paraId="489D237E" w14:textId="53813890" w:rsidR="009913F0" w:rsidRDefault="009913F0" w:rsidP="009913F0">
      <w:pPr>
        <w:ind w:left="360" w:right="-132"/>
        <w:rPr>
          <w:rFonts w:ascii="Arial Narrow" w:hAnsi="Arial Narrow" w:cstheme="minorHAnsi"/>
          <w:bCs/>
          <w:iCs/>
          <w:smallCaps/>
          <w:u w:val="single"/>
          <w:lang w:eastAsia="fr-FR"/>
        </w:rPr>
      </w:pPr>
    </w:p>
    <w:p w14:paraId="1F63D5F7" w14:textId="77777777" w:rsidR="00C650E5" w:rsidRPr="00C650E5" w:rsidRDefault="00C650E5" w:rsidP="009913F0">
      <w:pPr>
        <w:ind w:left="360" w:right="-132"/>
        <w:rPr>
          <w:rFonts w:ascii="Arial Narrow" w:hAnsi="Arial Narrow" w:cstheme="minorHAnsi"/>
        </w:rPr>
      </w:pPr>
    </w:p>
    <w:p w14:paraId="4F67631A" w14:textId="77777777" w:rsidR="009913F0" w:rsidRPr="00C650E5" w:rsidRDefault="009913F0" w:rsidP="00F036B2">
      <w:pPr>
        <w:ind w:left="142" w:right="-132"/>
        <w:rPr>
          <w:rFonts w:ascii="Arial Narrow" w:hAnsi="Arial Narrow" w:cstheme="minorHAnsi"/>
          <w:b/>
          <w:bCs/>
          <w:iCs/>
          <w:smallCaps/>
          <w:color w:val="0070C0"/>
          <w:u w:val="single"/>
        </w:rPr>
      </w:pPr>
      <w:r w:rsidRPr="00C650E5">
        <w:rPr>
          <w:rFonts w:ascii="Arial Narrow" w:hAnsi="Arial Narrow" w:cstheme="minorHAnsi"/>
          <w:b/>
          <w:bCs/>
          <w:iCs/>
          <w:smallCaps/>
          <w:color w:val="0070C0"/>
          <w:u w:val="single"/>
        </w:rPr>
        <w:t>Formation</w:t>
      </w:r>
    </w:p>
    <w:p w14:paraId="4C51BD7A" w14:textId="77777777" w:rsidR="009913F0" w:rsidRPr="00C650E5" w:rsidRDefault="009913F0" w:rsidP="009913F0">
      <w:pPr>
        <w:ind w:left="360" w:right="-132"/>
        <w:rPr>
          <w:rFonts w:ascii="Arial Narrow" w:hAnsi="Arial Narrow" w:cstheme="minorHAnsi"/>
        </w:rPr>
      </w:pPr>
    </w:p>
    <w:p w14:paraId="617B7C84" w14:textId="5BB4A0BA" w:rsidR="003842C4" w:rsidRPr="006E2BB9" w:rsidRDefault="0039224B" w:rsidP="003842C4">
      <w:pPr>
        <w:tabs>
          <w:tab w:val="left" w:pos="6120"/>
        </w:tabs>
        <w:ind w:left="3060" w:right="-132" w:hanging="2700"/>
        <w:rPr>
          <w:rFonts w:ascii="Arial Narrow" w:hAnsi="Arial Narrow" w:cstheme="minorHAnsi"/>
          <w:b/>
          <w:bCs/>
        </w:rPr>
      </w:pPr>
      <w:r w:rsidRPr="006E2BB9">
        <w:rPr>
          <w:rFonts w:ascii="Arial Narrow" w:hAnsi="Arial Narrow" w:cstheme="minorHAnsi"/>
          <w:b/>
          <w:bCs/>
        </w:rPr>
        <w:t>2013 - 2014</w:t>
      </w:r>
      <w:r w:rsidR="003842C4" w:rsidRPr="006E2BB9">
        <w:rPr>
          <w:rFonts w:ascii="Arial Narrow" w:hAnsi="Arial Narrow" w:cstheme="minorHAnsi"/>
          <w:b/>
        </w:rPr>
        <w:tab/>
      </w:r>
      <w:r w:rsidRPr="006E2BB9">
        <w:rPr>
          <w:rFonts w:ascii="Arial Narrow" w:hAnsi="Arial Narrow" w:cstheme="minorHAnsi"/>
          <w:b/>
          <w:bCs/>
        </w:rPr>
        <w:t>Certificat Informatique et Gestion</w:t>
      </w:r>
    </w:p>
    <w:p w14:paraId="2E67C7B4" w14:textId="59700BE0" w:rsidR="0039224B" w:rsidRPr="00C650E5" w:rsidRDefault="0039224B" w:rsidP="003842C4">
      <w:pPr>
        <w:tabs>
          <w:tab w:val="left" w:pos="6120"/>
        </w:tabs>
        <w:ind w:left="3060" w:right="-132" w:hanging="2700"/>
        <w:rPr>
          <w:rFonts w:ascii="Arial Narrow" w:hAnsi="Arial Narrow" w:cstheme="minorHAnsi"/>
        </w:rPr>
      </w:pPr>
      <w:r w:rsidRPr="00C650E5">
        <w:rPr>
          <w:rFonts w:ascii="Arial Narrow" w:hAnsi="Arial Narrow" w:cstheme="minorHAnsi"/>
        </w:rPr>
        <w:tab/>
        <w:t>Polytech’Montpellier, France</w:t>
      </w:r>
    </w:p>
    <w:p w14:paraId="5964D102" w14:textId="77777777" w:rsidR="003842C4" w:rsidRPr="00C650E5" w:rsidRDefault="003842C4" w:rsidP="003842C4">
      <w:pPr>
        <w:tabs>
          <w:tab w:val="left" w:pos="6120"/>
        </w:tabs>
        <w:ind w:left="3060" w:right="-132" w:hanging="2700"/>
        <w:rPr>
          <w:rFonts w:ascii="Arial Narrow" w:hAnsi="Arial Narrow" w:cstheme="minorHAnsi"/>
          <w:bCs/>
        </w:rPr>
      </w:pPr>
      <w:r w:rsidRPr="00C650E5">
        <w:rPr>
          <w:rFonts w:ascii="Arial Narrow" w:hAnsi="Arial Narrow" w:cstheme="minorHAnsi"/>
          <w:bCs/>
        </w:rPr>
        <w:tab/>
      </w:r>
      <w:r w:rsidRPr="00C650E5">
        <w:rPr>
          <w:rFonts w:ascii="Arial Narrow" w:hAnsi="Arial Narrow" w:cstheme="minorHAnsi"/>
          <w:bCs/>
        </w:rPr>
        <w:tab/>
      </w:r>
    </w:p>
    <w:p w14:paraId="68CE25A9" w14:textId="77777777" w:rsidR="0039224B" w:rsidRPr="006E2BB9" w:rsidRDefault="0039224B" w:rsidP="003842C4">
      <w:pPr>
        <w:tabs>
          <w:tab w:val="left" w:pos="6120"/>
        </w:tabs>
        <w:ind w:left="3060" w:right="-132" w:hanging="2700"/>
        <w:rPr>
          <w:rFonts w:ascii="Arial Narrow" w:hAnsi="Arial Narrow" w:cstheme="minorHAnsi"/>
          <w:b/>
          <w:bCs/>
        </w:rPr>
      </w:pPr>
      <w:r w:rsidRPr="006E2BB9">
        <w:rPr>
          <w:rFonts w:ascii="Arial Narrow" w:hAnsi="Arial Narrow" w:cstheme="minorHAnsi"/>
          <w:b/>
          <w:bCs/>
        </w:rPr>
        <w:t>2010 - 2013</w:t>
      </w:r>
      <w:r w:rsidR="003842C4" w:rsidRPr="006E2BB9">
        <w:rPr>
          <w:rFonts w:ascii="Arial Narrow" w:hAnsi="Arial Narrow" w:cstheme="minorHAnsi"/>
          <w:b/>
        </w:rPr>
        <w:tab/>
      </w:r>
      <w:r w:rsidRPr="006E2BB9">
        <w:rPr>
          <w:rFonts w:ascii="Arial Narrow" w:hAnsi="Arial Narrow" w:cstheme="minorHAnsi"/>
          <w:b/>
          <w:bCs/>
        </w:rPr>
        <w:t>Ingénieur Electronique Robotique et Informatique Industrielle</w:t>
      </w:r>
    </w:p>
    <w:p w14:paraId="0BB330A4" w14:textId="195C5C32" w:rsidR="003842C4" w:rsidRPr="00C650E5" w:rsidRDefault="0039224B" w:rsidP="003842C4">
      <w:pPr>
        <w:tabs>
          <w:tab w:val="left" w:pos="6120"/>
        </w:tabs>
        <w:ind w:left="3060" w:right="-132" w:hanging="2700"/>
        <w:rPr>
          <w:rFonts w:ascii="Arial Narrow" w:hAnsi="Arial Narrow" w:cstheme="minorHAnsi"/>
        </w:rPr>
      </w:pPr>
      <w:r w:rsidRPr="00C650E5">
        <w:rPr>
          <w:rFonts w:ascii="Arial Narrow" w:hAnsi="Arial Narrow" w:cstheme="minorHAnsi"/>
          <w:bCs/>
        </w:rPr>
        <w:tab/>
        <w:t>Polytech’Montpellier, France</w:t>
      </w:r>
      <w:r w:rsidR="003842C4" w:rsidRPr="00C650E5">
        <w:rPr>
          <w:rFonts w:ascii="Arial Narrow" w:hAnsi="Arial Narrow" w:cstheme="minorHAnsi"/>
          <w:bCs/>
        </w:rPr>
        <w:t xml:space="preserve">                </w:t>
      </w:r>
    </w:p>
    <w:p w14:paraId="745DC12B" w14:textId="77777777" w:rsidR="003842C4" w:rsidRPr="00C650E5" w:rsidRDefault="003842C4" w:rsidP="003842C4">
      <w:pPr>
        <w:tabs>
          <w:tab w:val="left" w:pos="6120"/>
        </w:tabs>
        <w:ind w:left="3060" w:right="-132" w:hanging="2700"/>
        <w:rPr>
          <w:rFonts w:ascii="Arial Narrow" w:hAnsi="Arial Narrow" w:cstheme="minorHAnsi"/>
          <w:bCs/>
        </w:rPr>
      </w:pPr>
      <w:r w:rsidRPr="00C650E5">
        <w:rPr>
          <w:rFonts w:ascii="Arial Narrow" w:hAnsi="Arial Narrow" w:cstheme="minorHAnsi"/>
          <w:bCs/>
        </w:rPr>
        <w:tab/>
      </w:r>
      <w:r w:rsidRPr="00C650E5">
        <w:rPr>
          <w:rFonts w:ascii="Arial Narrow" w:hAnsi="Arial Narrow" w:cstheme="minorHAnsi"/>
          <w:bCs/>
        </w:rPr>
        <w:tab/>
      </w:r>
    </w:p>
    <w:p w14:paraId="4BC8744C" w14:textId="40D22E5C" w:rsidR="003842C4" w:rsidRPr="006E2BB9" w:rsidRDefault="0039224B" w:rsidP="003842C4">
      <w:pPr>
        <w:tabs>
          <w:tab w:val="left" w:pos="6120"/>
        </w:tabs>
        <w:ind w:left="3060" w:right="-132" w:hanging="2700"/>
        <w:rPr>
          <w:rFonts w:ascii="Arial Narrow" w:hAnsi="Arial Narrow" w:cstheme="minorHAnsi"/>
          <w:b/>
          <w:bCs/>
        </w:rPr>
      </w:pPr>
      <w:r w:rsidRPr="006E2BB9">
        <w:rPr>
          <w:rFonts w:ascii="Arial Narrow" w:hAnsi="Arial Narrow" w:cstheme="minorHAnsi"/>
          <w:b/>
          <w:bCs/>
        </w:rPr>
        <w:t>2006 - 2009</w:t>
      </w:r>
      <w:r w:rsidR="003842C4" w:rsidRPr="006E2BB9">
        <w:rPr>
          <w:rFonts w:ascii="Arial Narrow" w:hAnsi="Arial Narrow" w:cstheme="minorHAnsi"/>
          <w:b/>
        </w:rPr>
        <w:tab/>
      </w:r>
      <w:r w:rsidRPr="006E2BB9">
        <w:rPr>
          <w:rFonts w:ascii="Arial Narrow" w:hAnsi="Arial Narrow" w:cstheme="minorHAnsi"/>
          <w:b/>
          <w:bCs/>
        </w:rPr>
        <w:t>DUT Electronique Industrielle</w:t>
      </w:r>
      <w:r w:rsidR="003842C4" w:rsidRPr="006E2BB9">
        <w:rPr>
          <w:rFonts w:ascii="Arial Narrow" w:hAnsi="Arial Narrow" w:cstheme="minorHAnsi"/>
          <w:b/>
          <w:bCs/>
        </w:rPr>
        <w:t xml:space="preserve"> </w:t>
      </w:r>
    </w:p>
    <w:p w14:paraId="6422742E" w14:textId="0F94A088" w:rsidR="003842C4" w:rsidRPr="00C650E5" w:rsidRDefault="003842C4" w:rsidP="003842C4">
      <w:pPr>
        <w:tabs>
          <w:tab w:val="left" w:pos="6120"/>
        </w:tabs>
        <w:ind w:left="3060" w:right="-132" w:hanging="2700"/>
        <w:rPr>
          <w:rFonts w:ascii="Arial Narrow" w:hAnsi="Arial Narrow" w:cstheme="minorHAnsi"/>
        </w:rPr>
      </w:pPr>
      <w:r w:rsidRPr="00C650E5">
        <w:rPr>
          <w:rFonts w:ascii="Arial Narrow" w:hAnsi="Arial Narrow" w:cstheme="minorHAnsi"/>
          <w:bCs/>
        </w:rPr>
        <w:tab/>
      </w:r>
      <w:r w:rsidR="0039224B" w:rsidRPr="00C650E5">
        <w:rPr>
          <w:rFonts w:ascii="Arial Narrow" w:hAnsi="Arial Narrow" w:cstheme="minorHAnsi"/>
        </w:rPr>
        <w:t>Faculté des sciences de Bizerte, Tunisie</w:t>
      </w:r>
    </w:p>
    <w:p w14:paraId="18CFEA1F" w14:textId="77777777" w:rsidR="003842C4" w:rsidRPr="00C650E5" w:rsidRDefault="003842C4" w:rsidP="003842C4">
      <w:pPr>
        <w:tabs>
          <w:tab w:val="left" w:pos="3420"/>
        </w:tabs>
        <w:ind w:left="360" w:right="-132"/>
        <w:rPr>
          <w:rFonts w:ascii="Arial Narrow" w:hAnsi="Arial Narrow" w:cstheme="minorHAnsi"/>
          <w:bCs/>
        </w:rPr>
      </w:pPr>
    </w:p>
    <w:p w14:paraId="0F144A8E" w14:textId="3E3BC4D5" w:rsidR="0039224B" w:rsidRPr="006E2BB9" w:rsidRDefault="0039224B" w:rsidP="0039224B">
      <w:pPr>
        <w:tabs>
          <w:tab w:val="left" w:pos="6120"/>
        </w:tabs>
        <w:ind w:left="3060" w:right="-132" w:hanging="2700"/>
        <w:rPr>
          <w:rFonts w:ascii="Arial Narrow" w:hAnsi="Arial Narrow" w:cstheme="minorHAnsi"/>
          <w:b/>
          <w:bCs/>
        </w:rPr>
      </w:pPr>
      <w:r w:rsidRPr="006E2BB9">
        <w:rPr>
          <w:rFonts w:ascii="Arial Narrow" w:hAnsi="Arial Narrow" w:cstheme="minorHAnsi"/>
          <w:b/>
          <w:bCs/>
        </w:rPr>
        <w:t>2004 – 2005</w:t>
      </w:r>
      <w:r w:rsidRPr="006E2BB9">
        <w:rPr>
          <w:rFonts w:ascii="Arial Narrow" w:hAnsi="Arial Narrow" w:cstheme="minorHAnsi"/>
          <w:b/>
        </w:rPr>
        <w:tab/>
      </w:r>
      <w:r w:rsidRPr="006E2BB9">
        <w:rPr>
          <w:rFonts w:ascii="Arial Narrow" w:hAnsi="Arial Narrow" w:cstheme="minorHAnsi"/>
          <w:b/>
          <w:bCs/>
        </w:rPr>
        <w:t>Baccalauréat Mathématiques</w:t>
      </w:r>
    </w:p>
    <w:p w14:paraId="187CDAE4" w14:textId="070E9CE3" w:rsidR="0039224B" w:rsidRPr="00C650E5" w:rsidRDefault="0039224B" w:rsidP="0039224B">
      <w:pPr>
        <w:tabs>
          <w:tab w:val="left" w:pos="6120"/>
        </w:tabs>
        <w:ind w:left="3060" w:right="-132" w:hanging="2700"/>
        <w:rPr>
          <w:rFonts w:ascii="Arial Narrow" w:hAnsi="Arial Narrow" w:cstheme="minorHAnsi"/>
        </w:rPr>
      </w:pPr>
      <w:r w:rsidRPr="00C650E5">
        <w:rPr>
          <w:rFonts w:ascii="Arial Narrow" w:hAnsi="Arial Narrow" w:cstheme="minorHAnsi"/>
          <w:bCs/>
        </w:rPr>
        <w:tab/>
      </w:r>
      <w:r w:rsidRPr="00C650E5">
        <w:rPr>
          <w:rFonts w:ascii="Arial Narrow" w:hAnsi="Arial Narrow" w:cstheme="minorHAnsi"/>
        </w:rPr>
        <w:t>Lycée Moderne de Guiglo, Côte d’Ivoire</w:t>
      </w:r>
    </w:p>
    <w:p w14:paraId="5D6F46B1" w14:textId="740A305E" w:rsidR="009913F0" w:rsidRPr="00C650E5" w:rsidRDefault="009913F0" w:rsidP="00C650E5">
      <w:pPr>
        <w:tabs>
          <w:tab w:val="left" w:pos="6120"/>
        </w:tabs>
        <w:ind w:right="-132"/>
        <w:rPr>
          <w:rFonts w:ascii="Arial Narrow" w:hAnsi="Arial Narrow" w:cstheme="minorHAnsi"/>
          <w:bCs/>
        </w:rPr>
      </w:pPr>
    </w:p>
    <w:p w14:paraId="10F7E692" w14:textId="3382B634" w:rsidR="009913F0" w:rsidRPr="00C650E5" w:rsidRDefault="009913F0" w:rsidP="009913F0">
      <w:pPr>
        <w:ind w:left="180" w:right="-132"/>
        <w:rPr>
          <w:rFonts w:ascii="Arial Narrow" w:hAnsi="Arial Narrow" w:cstheme="minorHAnsi"/>
          <w:b/>
          <w:bCs/>
          <w:iCs/>
          <w:smallCaps/>
          <w:color w:val="0070C0"/>
          <w:u w:val="single"/>
        </w:rPr>
      </w:pPr>
      <w:r w:rsidRPr="00C650E5">
        <w:rPr>
          <w:rFonts w:ascii="Arial Narrow" w:hAnsi="Arial Narrow" w:cstheme="minorHAnsi"/>
          <w:b/>
          <w:bCs/>
          <w:iCs/>
          <w:smallCaps/>
          <w:color w:val="0070C0"/>
          <w:u w:val="single"/>
        </w:rPr>
        <w:t>Langues</w:t>
      </w:r>
    </w:p>
    <w:p w14:paraId="11552298" w14:textId="01AB05F6" w:rsidR="009913F0" w:rsidRPr="00C650E5" w:rsidRDefault="009913F0" w:rsidP="009913F0">
      <w:pPr>
        <w:ind w:left="360" w:right="-132"/>
        <w:rPr>
          <w:rFonts w:ascii="Arial Narrow" w:hAnsi="Arial Narrow" w:cstheme="minorHAnsi"/>
        </w:rPr>
      </w:pPr>
    </w:p>
    <w:p w14:paraId="21321BC4" w14:textId="09C68937" w:rsidR="00A65BFD" w:rsidRPr="00C650E5" w:rsidRDefault="00A65BFD" w:rsidP="00A65BFD">
      <w:pPr>
        <w:tabs>
          <w:tab w:val="left" w:pos="3420"/>
        </w:tabs>
        <w:ind w:left="360" w:right="-132"/>
        <w:rPr>
          <w:rFonts w:ascii="Arial Narrow" w:hAnsi="Arial Narrow" w:cstheme="minorHAnsi"/>
        </w:rPr>
      </w:pPr>
      <w:r>
        <w:rPr>
          <w:rFonts w:ascii="Arial Narrow" w:hAnsi="Arial Narrow" w:cstheme="minorHAnsi"/>
          <w:b/>
        </w:rPr>
        <w:t>Français</w:t>
      </w:r>
      <w:r w:rsidRPr="00C650E5">
        <w:rPr>
          <w:rFonts w:ascii="Arial Narrow" w:hAnsi="Arial Narrow" w:cstheme="minorHAnsi"/>
          <w:b/>
        </w:rPr>
        <w:t xml:space="preserve"> </w:t>
      </w:r>
      <w:r w:rsidRPr="00C650E5">
        <w:rPr>
          <w:rFonts w:ascii="Arial Narrow" w:hAnsi="Arial Narrow" w:cstheme="minorHAnsi"/>
        </w:rPr>
        <w:t xml:space="preserve">                                  </w:t>
      </w:r>
      <w:r>
        <w:rPr>
          <w:rFonts w:ascii="Arial Narrow" w:hAnsi="Arial Narrow" w:cstheme="minorHAnsi"/>
        </w:rPr>
        <w:t>Langue Maternelle (lu, écrit, parlé)</w:t>
      </w:r>
    </w:p>
    <w:p w14:paraId="1A600546" w14:textId="77777777" w:rsidR="00A65BFD" w:rsidRPr="00C650E5" w:rsidRDefault="00A65BFD" w:rsidP="00A65BFD">
      <w:pPr>
        <w:tabs>
          <w:tab w:val="left" w:pos="3420"/>
        </w:tabs>
        <w:ind w:left="360" w:right="-132"/>
        <w:rPr>
          <w:rFonts w:ascii="Arial Narrow" w:hAnsi="Arial Narrow" w:cstheme="minorHAnsi"/>
        </w:rPr>
      </w:pPr>
      <w:r w:rsidRPr="00C650E5">
        <w:rPr>
          <w:rFonts w:ascii="Arial Narrow" w:hAnsi="Arial Narrow" w:cstheme="minorHAnsi"/>
          <w:b/>
        </w:rPr>
        <w:t xml:space="preserve">Anglais </w:t>
      </w:r>
      <w:r w:rsidRPr="00C650E5">
        <w:rPr>
          <w:rFonts w:ascii="Arial Narrow" w:hAnsi="Arial Narrow" w:cstheme="minorHAnsi"/>
        </w:rPr>
        <w:t xml:space="preserve">                                    Niveau Technique (lu, écrit)</w:t>
      </w:r>
    </w:p>
    <w:p w14:paraId="0A1CD380" w14:textId="4920F221" w:rsidR="009913F0" w:rsidRDefault="009913F0" w:rsidP="00C650E5">
      <w:pPr>
        <w:ind w:right="-132"/>
        <w:rPr>
          <w:rFonts w:ascii="Arial Narrow" w:hAnsi="Arial Narrow" w:cstheme="minorHAnsi"/>
        </w:rPr>
      </w:pPr>
    </w:p>
    <w:p w14:paraId="0FF5B1EF" w14:textId="77777777" w:rsidR="00C650E5" w:rsidRPr="00C650E5" w:rsidRDefault="00C650E5" w:rsidP="00C650E5">
      <w:pPr>
        <w:ind w:right="-132"/>
        <w:rPr>
          <w:rFonts w:ascii="Arial Narrow" w:hAnsi="Arial Narrow" w:cstheme="minorHAnsi"/>
        </w:rPr>
      </w:pPr>
    </w:p>
    <w:p w14:paraId="230542E1" w14:textId="6CC3C35C" w:rsidR="003842C4" w:rsidRPr="00C650E5" w:rsidRDefault="003842C4" w:rsidP="003842C4">
      <w:pPr>
        <w:ind w:left="180" w:right="-132"/>
        <w:rPr>
          <w:rFonts w:ascii="Arial Narrow" w:hAnsi="Arial Narrow" w:cstheme="minorHAnsi"/>
          <w:b/>
          <w:bCs/>
          <w:iCs/>
          <w:smallCaps/>
          <w:color w:val="0070C0"/>
          <w:u w:val="single"/>
        </w:rPr>
      </w:pPr>
      <w:r w:rsidRPr="00C650E5">
        <w:rPr>
          <w:rFonts w:ascii="Arial Narrow" w:hAnsi="Arial Narrow" w:cstheme="minorHAnsi"/>
          <w:b/>
          <w:bCs/>
          <w:iCs/>
          <w:smallCaps/>
          <w:color w:val="0070C0"/>
          <w:u w:val="single"/>
        </w:rPr>
        <w:t>D</w:t>
      </w:r>
      <w:r w:rsidR="00C650E5">
        <w:rPr>
          <w:rFonts w:ascii="Arial Narrow" w:hAnsi="Arial Narrow" w:cstheme="minorHAnsi"/>
          <w:b/>
          <w:bCs/>
          <w:iCs/>
          <w:smallCaps/>
          <w:color w:val="0070C0"/>
          <w:u w:val="single"/>
        </w:rPr>
        <w:t>ivers</w:t>
      </w:r>
    </w:p>
    <w:p w14:paraId="564002C0" w14:textId="70B66247" w:rsidR="003842C4" w:rsidRPr="00C650E5" w:rsidRDefault="003842C4" w:rsidP="003842C4">
      <w:pPr>
        <w:ind w:left="180" w:right="-132"/>
        <w:rPr>
          <w:rFonts w:ascii="Arial Narrow" w:hAnsi="Arial Narrow" w:cstheme="minorHAnsi"/>
          <w:b/>
          <w:bCs/>
          <w:iCs/>
          <w:smallCaps/>
          <w:u w:val="single"/>
        </w:rPr>
      </w:pPr>
    </w:p>
    <w:p w14:paraId="37B65AE6" w14:textId="7BDC28FA" w:rsidR="003842C4" w:rsidRPr="00C650E5" w:rsidRDefault="003842C4" w:rsidP="003842C4">
      <w:pPr>
        <w:tabs>
          <w:tab w:val="left" w:pos="3420"/>
        </w:tabs>
        <w:ind w:left="360" w:right="-132"/>
        <w:rPr>
          <w:rFonts w:ascii="Arial Narrow" w:hAnsi="Arial Narrow" w:cstheme="minorHAnsi"/>
        </w:rPr>
      </w:pPr>
      <w:r w:rsidRPr="00C650E5">
        <w:rPr>
          <w:rFonts w:ascii="Arial Narrow" w:hAnsi="Arial Narrow" w:cstheme="minorHAnsi"/>
          <w:iCs/>
        </w:rPr>
        <w:t>Date de naissance</w:t>
      </w:r>
      <w:r w:rsidR="0022677D" w:rsidRPr="00C650E5">
        <w:rPr>
          <w:rFonts w:ascii="Arial Narrow" w:hAnsi="Arial Narrow" w:cstheme="minorHAnsi"/>
          <w:iCs/>
        </w:rPr>
        <w:t xml:space="preserve">                 </w:t>
      </w:r>
      <w:r w:rsidR="002D2868">
        <w:rPr>
          <w:rFonts w:ascii="Arial Narrow" w:hAnsi="Arial Narrow" w:cstheme="minorHAnsi"/>
          <w:iCs/>
        </w:rPr>
        <w:t xml:space="preserve">   </w:t>
      </w:r>
      <w:r w:rsidR="0022677D" w:rsidRPr="00C650E5">
        <w:rPr>
          <w:rFonts w:ascii="Arial Narrow" w:hAnsi="Arial Narrow" w:cstheme="minorHAnsi"/>
          <w:iCs/>
        </w:rPr>
        <w:t>25/25/1987</w:t>
      </w:r>
    </w:p>
    <w:p w14:paraId="070D9E90" w14:textId="294C2B7A" w:rsidR="003842C4" w:rsidRPr="00C650E5" w:rsidRDefault="003842C4" w:rsidP="003842C4">
      <w:pPr>
        <w:tabs>
          <w:tab w:val="left" w:pos="3420"/>
        </w:tabs>
        <w:ind w:left="360" w:right="-132"/>
        <w:rPr>
          <w:rFonts w:ascii="Arial Narrow" w:hAnsi="Arial Narrow" w:cstheme="minorHAnsi"/>
        </w:rPr>
      </w:pPr>
      <w:r w:rsidRPr="00C650E5">
        <w:rPr>
          <w:rFonts w:ascii="Arial Narrow" w:hAnsi="Arial Narrow" w:cstheme="minorHAnsi"/>
          <w:iCs/>
        </w:rPr>
        <w:t>Nationalité</w:t>
      </w:r>
      <w:r w:rsidR="0022677D" w:rsidRPr="00C650E5">
        <w:rPr>
          <w:rFonts w:ascii="Arial Narrow" w:hAnsi="Arial Narrow" w:cstheme="minorHAnsi"/>
        </w:rPr>
        <w:t xml:space="preserve">                             </w:t>
      </w:r>
      <w:r w:rsidR="002D2868">
        <w:rPr>
          <w:rFonts w:ascii="Arial Narrow" w:hAnsi="Arial Narrow" w:cstheme="minorHAnsi"/>
        </w:rPr>
        <w:t xml:space="preserve">   </w:t>
      </w:r>
      <w:r w:rsidR="0022677D" w:rsidRPr="00C650E5">
        <w:rPr>
          <w:rFonts w:ascii="Arial Narrow" w:hAnsi="Arial Narrow" w:cstheme="minorHAnsi"/>
        </w:rPr>
        <w:t xml:space="preserve"> Ivoirienne</w:t>
      </w:r>
    </w:p>
    <w:p w14:paraId="7A4145A1" w14:textId="77777777" w:rsidR="0022677D" w:rsidRPr="00C650E5" w:rsidRDefault="0022677D" w:rsidP="003842C4">
      <w:pPr>
        <w:tabs>
          <w:tab w:val="left" w:pos="3420"/>
        </w:tabs>
        <w:ind w:left="360" w:right="-132"/>
        <w:rPr>
          <w:rFonts w:ascii="Arial Narrow" w:hAnsi="Arial Narrow" w:cstheme="minorHAnsi"/>
        </w:rPr>
      </w:pPr>
    </w:p>
    <w:p w14:paraId="4ADCE451" w14:textId="658E5F2E" w:rsidR="0022677D" w:rsidRPr="00C650E5" w:rsidRDefault="0022677D" w:rsidP="0022677D">
      <w:pPr>
        <w:tabs>
          <w:tab w:val="left" w:pos="3420"/>
        </w:tabs>
        <w:ind w:left="360" w:right="-132"/>
        <w:rPr>
          <w:rFonts w:ascii="Arial Narrow" w:hAnsi="Arial Narrow" w:cstheme="minorHAnsi"/>
        </w:rPr>
      </w:pPr>
      <w:r w:rsidRPr="00C650E5">
        <w:rPr>
          <w:rFonts w:ascii="Arial Narrow" w:hAnsi="Arial Narrow" w:cstheme="minorHAnsi"/>
          <w:iCs/>
        </w:rPr>
        <w:t>Permis B</w:t>
      </w:r>
      <w:r w:rsidRPr="00C650E5">
        <w:rPr>
          <w:rFonts w:ascii="Arial Narrow" w:hAnsi="Arial Narrow" w:cstheme="minorHAnsi"/>
        </w:rPr>
        <w:t xml:space="preserve">                                </w:t>
      </w:r>
      <w:r w:rsidR="002D2868">
        <w:rPr>
          <w:rFonts w:ascii="Arial Narrow" w:hAnsi="Arial Narrow" w:cstheme="minorHAnsi"/>
        </w:rPr>
        <w:t xml:space="preserve">   </w:t>
      </w:r>
      <w:r w:rsidRPr="00C650E5">
        <w:rPr>
          <w:rFonts w:ascii="Arial Narrow" w:hAnsi="Arial Narrow" w:cstheme="minorHAnsi"/>
        </w:rPr>
        <w:t>En cours</w:t>
      </w:r>
    </w:p>
    <w:p w14:paraId="0713FF22" w14:textId="117362EC" w:rsidR="0022677D" w:rsidRPr="00C650E5" w:rsidRDefault="0022677D" w:rsidP="0022677D">
      <w:pPr>
        <w:tabs>
          <w:tab w:val="left" w:pos="3420"/>
        </w:tabs>
        <w:ind w:left="360" w:right="-132"/>
        <w:rPr>
          <w:rFonts w:ascii="Arial Narrow" w:hAnsi="Arial Narrow" w:cstheme="minorHAnsi"/>
        </w:rPr>
      </w:pPr>
      <w:r w:rsidRPr="00C650E5">
        <w:rPr>
          <w:rFonts w:ascii="Arial Narrow" w:hAnsi="Arial Narrow" w:cstheme="minorHAnsi"/>
          <w:iCs/>
        </w:rPr>
        <w:t>Naturalisation</w:t>
      </w:r>
      <w:r w:rsidRPr="00C650E5">
        <w:rPr>
          <w:rFonts w:ascii="Arial Narrow" w:hAnsi="Arial Narrow" w:cstheme="minorHAnsi"/>
        </w:rPr>
        <w:t xml:space="preserve">                        </w:t>
      </w:r>
      <w:r w:rsidR="00C650E5">
        <w:rPr>
          <w:rFonts w:ascii="Arial Narrow" w:hAnsi="Arial Narrow" w:cstheme="minorHAnsi"/>
        </w:rPr>
        <w:t xml:space="preserve"> </w:t>
      </w:r>
      <w:r w:rsidR="002D2868">
        <w:rPr>
          <w:rFonts w:ascii="Arial Narrow" w:hAnsi="Arial Narrow" w:cstheme="minorHAnsi"/>
        </w:rPr>
        <w:t xml:space="preserve">   </w:t>
      </w:r>
      <w:r w:rsidRPr="00C650E5">
        <w:rPr>
          <w:rFonts w:ascii="Arial Narrow" w:hAnsi="Arial Narrow" w:cstheme="minorHAnsi"/>
        </w:rPr>
        <w:t>En cours</w:t>
      </w:r>
    </w:p>
    <w:p w14:paraId="3CA276A9" w14:textId="50693D40" w:rsidR="009913F0" w:rsidRPr="00C650E5" w:rsidRDefault="009913F0" w:rsidP="00233D51">
      <w:pPr>
        <w:tabs>
          <w:tab w:val="left" w:pos="3420"/>
        </w:tabs>
        <w:ind w:right="-132"/>
        <w:rPr>
          <w:rFonts w:ascii="Arial Narrow" w:hAnsi="Arial Narrow" w:cstheme="minorHAnsi"/>
        </w:rPr>
      </w:pPr>
    </w:p>
    <w:sectPr w:rsidR="009913F0" w:rsidRPr="00C650E5" w:rsidSect="00770EDC">
      <w:pgSz w:w="11900" w:h="16840"/>
      <w:pgMar w:top="1417" w:right="1417" w:bottom="1417" w:left="1417" w:header="708" w:footer="83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4B47F" w14:textId="77777777" w:rsidR="00FB0797" w:rsidRDefault="00FB0797" w:rsidP="00770EDC">
      <w:r>
        <w:separator/>
      </w:r>
    </w:p>
  </w:endnote>
  <w:endnote w:type="continuationSeparator" w:id="0">
    <w:p w14:paraId="26A4A745" w14:textId="77777777" w:rsidR="00FB0797" w:rsidRDefault="00FB0797" w:rsidP="00770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imSu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imbus Sans L">
    <w:altName w:val="Arial"/>
    <w:charset w:val="00"/>
    <w:family w:val="swiss"/>
    <w:pitch w:val="variable"/>
    <w:sig w:usb0="00000003" w:usb1="00000000" w:usb2="00000000" w:usb3="00000000" w:csb0="00000001" w:csb1="00000000"/>
  </w:font>
  <w:font w:name="DejaVu LGC Sans">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5D951" w14:textId="77777777" w:rsidR="00FB0797" w:rsidRDefault="00FB0797" w:rsidP="00770EDC">
      <w:r>
        <w:separator/>
      </w:r>
    </w:p>
  </w:footnote>
  <w:footnote w:type="continuationSeparator" w:id="0">
    <w:p w14:paraId="0182CDEE" w14:textId="77777777" w:rsidR="00FB0797" w:rsidRDefault="00FB0797" w:rsidP="00770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5187E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pStyle w:val="Titre1"/>
      <w:suff w:val="nothing"/>
      <w:lvlText w:val=""/>
      <w:lvlJc w:val="left"/>
      <w:pPr>
        <w:tabs>
          <w:tab w:val="num" w:pos="432"/>
        </w:tabs>
        <w:ind w:left="0" w:firstLine="0"/>
      </w:pPr>
    </w:lvl>
    <w:lvl w:ilvl="1">
      <w:start w:val="1"/>
      <w:numFmt w:val="none"/>
      <w:pStyle w:val="Titre2"/>
      <w:suff w:val="nothing"/>
      <w:lvlText w:val=""/>
      <w:lvlJc w:val="left"/>
      <w:pPr>
        <w:tabs>
          <w:tab w:val="num" w:pos="576"/>
        </w:tabs>
        <w:ind w:left="0" w:firstLine="0"/>
      </w:pPr>
    </w:lvl>
    <w:lvl w:ilvl="2">
      <w:start w:val="1"/>
      <w:numFmt w:val="none"/>
      <w:pStyle w:val="Titre3"/>
      <w:suff w:val="nothing"/>
      <w:lvlText w:val=""/>
      <w:lvlJc w:val="left"/>
      <w:pPr>
        <w:tabs>
          <w:tab w:val="num" w:pos="720"/>
        </w:tabs>
        <w:ind w:left="0" w:firstLine="0"/>
      </w:pPr>
    </w:lvl>
    <w:lvl w:ilvl="3">
      <w:start w:val="1"/>
      <w:numFmt w:val="none"/>
      <w:pStyle w:val="Titre4"/>
      <w:suff w:val="nothing"/>
      <w:lvlText w:val=""/>
      <w:lvlJc w:val="left"/>
      <w:pPr>
        <w:tabs>
          <w:tab w:val="num" w:pos="864"/>
        </w:tabs>
        <w:ind w:left="0" w:firstLine="0"/>
      </w:pPr>
    </w:lvl>
    <w:lvl w:ilvl="4">
      <w:start w:val="1"/>
      <w:numFmt w:val="none"/>
      <w:pStyle w:val="Titre5"/>
      <w:suff w:val="nothing"/>
      <w:lvlText w:val=""/>
      <w:lvlJc w:val="left"/>
      <w:pPr>
        <w:tabs>
          <w:tab w:val="num" w:pos="1008"/>
        </w:tabs>
        <w:ind w:left="0" w:firstLine="0"/>
      </w:pPr>
    </w:lvl>
    <w:lvl w:ilvl="5">
      <w:start w:val="1"/>
      <w:numFmt w:val="none"/>
      <w:pStyle w:val="Titre6"/>
      <w:suff w:val="nothing"/>
      <w:lvlText w:val=""/>
      <w:lvlJc w:val="left"/>
      <w:pPr>
        <w:tabs>
          <w:tab w:val="num" w:pos="1152"/>
        </w:tabs>
        <w:ind w:left="0" w:firstLine="0"/>
      </w:pPr>
    </w:lvl>
    <w:lvl w:ilvl="6">
      <w:start w:val="1"/>
      <w:numFmt w:val="none"/>
      <w:pStyle w:val="Titre7"/>
      <w:suff w:val="nothing"/>
      <w:lvlText w:val=""/>
      <w:lvlJc w:val="left"/>
      <w:pPr>
        <w:tabs>
          <w:tab w:val="num" w:pos="1296"/>
        </w:tabs>
        <w:ind w:left="0" w:firstLine="0"/>
      </w:pPr>
    </w:lvl>
    <w:lvl w:ilvl="7">
      <w:start w:val="1"/>
      <w:numFmt w:val="none"/>
      <w:pStyle w:val="Titre8"/>
      <w:suff w:val="nothing"/>
      <w:lvlText w:val=""/>
      <w:lvlJc w:val="left"/>
      <w:pPr>
        <w:tabs>
          <w:tab w:val="num" w:pos="1440"/>
        </w:tabs>
        <w:ind w:left="0" w:firstLine="0"/>
      </w:pPr>
    </w:lvl>
    <w:lvl w:ilvl="8">
      <w:start w:val="1"/>
      <w:numFmt w:val="none"/>
      <w:pStyle w:val="Titre9"/>
      <w:suff w:val="nothing"/>
      <w:lvlText w:val=""/>
      <w:lvlJc w:val="left"/>
      <w:pPr>
        <w:tabs>
          <w:tab w:val="num" w:pos="1584"/>
        </w:tabs>
        <w:ind w:left="0" w:firstLine="0"/>
      </w:pPr>
    </w:lvl>
  </w:abstractNum>
  <w:abstractNum w:abstractNumId="2" w15:restartNumberingAfterBreak="0">
    <w:nsid w:val="00000002"/>
    <w:multiLevelType w:val="singleLevel"/>
    <w:tmpl w:val="00000002"/>
    <w:name w:val="WW8Num2"/>
    <w:lvl w:ilvl="0">
      <w:start w:val="1"/>
      <w:numFmt w:val="bullet"/>
      <w:lvlText w:val=""/>
      <w:lvlJc w:val="left"/>
      <w:pPr>
        <w:tabs>
          <w:tab w:val="num" w:pos="1080"/>
        </w:tabs>
        <w:ind w:left="0" w:firstLine="0"/>
      </w:pPr>
      <w:rPr>
        <w:rFonts w:ascii="Symbol" w:hAnsi="Symbol"/>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0" w:firstLine="0"/>
      </w:pPr>
      <w:rPr>
        <w:rFonts w:ascii="Symbol" w:hAnsi="Symbol"/>
      </w:rPr>
    </w:lvl>
  </w:abstractNum>
  <w:abstractNum w:abstractNumId="4" w15:restartNumberingAfterBreak="0">
    <w:nsid w:val="00000004"/>
    <w:multiLevelType w:val="singleLevel"/>
    <w:tmpl w:val="00000004"/>
    <w:name w:val="WW8Num4"/>
    <w:lvl w:ilvl="0">
      <w:start w:val="1"/>
      <w:numFmt w:val="bullet"/>
      <w:lvlText w:val=""/>
      <w:lvlJc w:val="left"/>
      <w:pPr>
        <w:tabs>
          <w:tab w:val="num" w:pos="1068"/>
        </w:tabs>
        <w:ind w:left="0" w:firstLine="0"/>
      </w:pPr>
      <w:rPr>
        <w:rFonts w:ascii="Symbol" w:hAnsi="Symbol" w:cs="Times New Roman"/>
      </w:rPr>
    </w:lvl>
  </w:abstractNum>
  <w:abstractNum w:abstractNumId="5" w15:restartNumberingAfterBreak="0">
    <w:nsid w:val="0A7F6BD9"/>
    <w:multiLevelType w:val="hybridMultilevel"/>
    <w:tmpl w:val="55642D98"/>
    <w:lvl w:ilvl="0" w:tplc="895C339A">
      <w:start w:val="1"/>
      <w:numFmt w:val="bullet"/>
      <w:pStyle w:val="AKPuceNiveau1"/>
      <w:lvlText w:val=""/>
      <w:lvlJc w:val="left"/>
      <w:pPr>
        <w:tabs>
          <w:tab w:val="num" w:pos="539"/>
        </w:tabs>
        <w:ind w:left="539" w:hanging="142"/>
      </w:pPr>
      <w:rPr>
        <w:rFonts w:ascii="Symbol" w:hAnsi="Symbol" w:hint="default"/>
        <w:color w:val="EB6E10"/>
        <w:sz w:val="16"/>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236B3D"/>
    <w:multiLevelType w:val="multilevel"/>
    <w:tmpl w:val="A43E8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BE603F"/>
    <w:multiLevelType w:val="hybridMultilevel"/>
    <w:tmpl w:val="074683E2"/>
    <w:lvl w:ilvl="0" w:tplc="BB3C7056">
      <w:numFmt w:val="bullet"/>
      <w:lvlText w:val="-"/>
      <w:lvlJc w:val="left"/>
      <w:pPr>
        <w:ind w:left="720" w:hanging="360"/>
      </w:pPr>
      <w:rPr>
        <w:rFonts w:ascii="Calibri" w:eastAsia="Times New Roman" w:hAnsi="Calibr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122D0A"/>
    <w:multiLevelType w:val="hybridMultilevel"/>
    <w:tmpl w:val="537AFC62"/>
    <w:lvl w:ilvl="0" w:tplc="067046BA">
      <w:start w:val="1"/>
      <w:numFmt w:val="bullet"/>
      <w:pStyle w:val="Taches"/>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520621"/>
    <w:multiLevelType w:val="hybridMultilevel"/>
    <w:tmpl w:val="8E106A7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2B5B79C9"/>
    <w:multiLevelType w:val="hybridMultilevel"/>
    <w:tmpl w:val="D0A03D56"/>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5515BA"/>
    <w:multiLevelType w:val="hybridMultilevel"/>
    <w:tmpl w:val="5A9A3C8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979" w:hanging="360"/>
      </w:pPr>
      <w:rPr>
        <w:rFonts w:ascii="Courier New" w:hAnsi="Courier New" w:cs="Symbol" w:hint="default"/>
      </w:rPr>
    </w:lvl>
    <w:lvl w:ilvl="2" w:tplc="040C0005" w:tentative="1">
      <w:start w:val="1"/>
      <w:numFmt w:val="bullet"/>
      <w:lvlText w:val=""/>
      <w:lvlJc w:val="left"/>
      <w:pPr>
        <w:ind w:left="2699" w:hanging="360"/>
      </w:pPr>
      <w:rPr>
        <w:rFonts w:ascii="Wingdings" w:hAnsi="Wingdings" w:hint="default"/>
      </w:rPr>
    </w:lvl>
    <w:lvl w:ilvl="3" w:tplc="040C0001" w:tentative="1">
      <w:start w:val="1"/>
      <w:numFmt w:val="bullet"/>
      <w:lvlText w:val=""/>
      <w:lvlJc w:val="left"/>
      <w:pPr>
        <w:ind w:left="3419" w:hanging="360"/>
      </w:pPr>
      <w:rPr>
        <w:rFonts w:ascii="Symbol" w:hAnsi="Symbol" w:hint="default"/>
      </w:rPr>
    </w:lvl>
    <w:lvl w:ilvl="4" w:tplc="040C0003" w:tentative="1">
      <w:start w:val="1"/>
      <w:numFmt w:val="bullet"/>
      <w:lvlText w:val="o"/>
      <w:lvlJc w:val="left"/>
      <w:pPr>
        <w:ind w:left="4139" w:hanging="360"/>
      </w:pPr>
      <w:rPr>
        <w:rFonts w:ascii="Courier New" w:hAnsi="Courier New" w:cs="Symbol" w:hint="default"/>
      </w:rPr>
    </w:lvl>
    <w:lvl w:ilvl="5" w:tplc="040C0005" w:tentative="1">
      <w:start w:val="1"/>
      <w:numFmt w:val="bullet"/>
      <w:lvlText w:val=""/>
      <w:lvlJc w:val="left"/>
      <w:pPr>
        <w:ind w:left="4859" w:hanging="360"/>
      </w:pPr>
      <w:rPr>
        <w:rFonts w:ascii="Wingdings" w:hAnsi="Wingdings" w:hint="default"/>
      </w:rPr>
    </w:lvl>
    <w:lvl w:ilvl="6" w:tplc="040C0001" w:tentative="1">
      <w:start w:val="1"/>
      <w:numFmt w:val="bullet"/>
      <w:lvlText w:val=""/>
      <w:lvlJc w:val="left"/>
      <w:pPr>
        <w:ind w:left="5579" w:hanging="360"/>
      </w:pPr>
      <w:rPr>
        <w:rFonts w:ascii="Symbol" w:hAnsi="Symbol" w:hint="default"/>
      </w:rPr>
    </w:lvl>
    <w:lvl w:ilvl="7" w:tplc="040C0003" w:tentative="1">
      <w:start w:val="1"/>
      <w:numFmt w:val="bullet"/>
      <w:lvlText w:val="o"/>
      <w:lvlJc w:val="left"/>
      <w:pPr>
        <w:ind w:left="6299" w:hanging="360"/>
      </w:pPr>
      <w:rPr>
        <w:rFonts w:ascii="Courier New" w:hAnsi="Courier New" w:cs="Symbol" w:hint="default"/>
      </w:rPr>
    </w:lvl>
    <w:lvl w:ilvl="8" w:tplc="040C0005" w:tentative="1">
      <w:start w:val="1"/>
      <w:numFmt w:val="bullet"/>
      <w:lvlText w:val=""/>
      <w:lvlJc w:val="left"/>
      <w:pPr>
        <w:ind w:left="7019" w:hanging="360"/>
      </w:pPr>
      <w:rPr>
        <w:rFonts w:ascii="Wingdings" w:hAnsi="Wingdings" w:hint="default"/>
      </w:rPr>
    </w:lvl>
  </w:abstractNum>
  <w:abstractNum w:abstractNumId="12" w15:restartNumberingAfterBreak="0">
    <w:nsid w:val="3D077820"/>
    <w:multiLevelType w:val="hybridMultilevel"/>
    <w:tmpl w:val="7A8CBA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5DC5CFE"/>
    <w:multiLevelType w:val="hybridMultilevel"/>
    <w:tmpl w:val="666A4D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48176B8E"/>
    <w:multiLevelType w:val="hybridMultilevel"/>
    <w:tmpl w:val="16A4F93C"/>
    <w:lvl w:ilvl="0" w:tplc="6436CD5E">
      <w:numFmt w:val="bullet"/>
      <w:lvlText w:val="-"/>
      <w:lvlJc w:val="left"/>
      <w:pPr>
        <w:ind w:left="1080" w:hanging="360"/>
      </w:pPr>
      <w:rPr>
        <w:rFonts w:ascii="Arial" w:eastAsia="Arial"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E25217E"/>
    <w:multiLevelType w:val="hybridMultilevel"/>
    <w:tmpl w:val="08A02C6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4F301D3E"/>
    <w:multiLevelType w:val="multilevel"/>
    <w:tmpl w:val="4F301D3E"/>
    <w:lvl w:ilvl="0">
      <w:start w:val="1"/>
      <w:numFmt w:val="bullet"/>
      <w:lvlText w:val=""/>
      <w:lvlJc w:val="left"/>
      <w:pPr>
        <w:ind w:left="1425" w:hanging="360"/>
      </w:pPr>
      <w:rPr>
        <w:rFonts w:ascii="Symbol" w:hAnsi="Symbol" w:hint="default"/>
      </w:rPr>
    </w:lvl>
    <w:lvl w:ilvl="1">
      <w:start w:val="1"/>
      <w:numFmt w:val="bullet"/>
      <w:lvlText w:val=""/>
      <w:lvlJc w:val="left"/>
      <w:pPr>
        <w:ind w:left="2145" w:hanging="360"/>
      </w:pPr>
      <w:rPr>
        <w:rFonts w:ascii="Symbol" w:hAnsi="Symbol"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7" w15:restartNumberingAfterBreak="0">
    <w:nsid w:val="4F925143"/>
    <w:multiLevelType w:val="hybridMultilevel"/>
    <w:tmpl w:val="3C6C738A"/>
    <w:lvl w:ilvl="0" w:tplc="D1460AFC">
      <w:start w:val="1"/>
      <w:numFmt w:val="bullet"/>
      <w:lvlText w:val=""/>
      <w:lvlJc w:val="left"/>
      <w:pPr>
        <w:ind w:left="895" w:hanging="360"/>
      </w:pPr>
      <w:rPr>
        <w:rFonts w:ascii="Symbol" w:hAnsi="Symbol" w:hint="default"/>
        <w:b w:val="0"/>
      </w:rPr>
    </w:lvl>
    <w:lvl w:ilvl="1" w:tplc="5588D6A0">
      <w:start w:val="1"/>
      <w:numFmt w:val="bullet"/>
      <w:suff w:val="space"/>
      <w:lvlText w:val="o"/>
      <w:lvlJc w:val="left"/>
      <w:pPr>
        <w:ind w:left="1615" w:hanging="360"/>
      </w:pPr>
      <w:rPr>
        <w:rFonts w:ascii="Courier New" w:hAnsi="Courier New" w:cs="Times New Roman" w:hint="default"/>
      </w:rPr>
    </w:lvl>
    <w:lvl w:ilvl="2" w:tplc="040C0005">
      <w:start w:val="1"/>
      <w:numFmt w:val="bullet"/>
      <w:lvlText w:val=""/>
      <w:lvlJc w:val="left"/>
      <w:pPr>
        <w:ind w:left="2335" w:hanging="360"/>
      </w:pPr>
      <w:rPr>
        <w:rFonts w:ascii="Wingdings" w:hAnsi="Wingdings" w:hint="default"/>
      </w:rPr>
    </w:lvl>
    <w:lvl w:ilvl="3" w:tplc="040C0001">
      <w:start w:val="1"/>
      <w:numFmt w:val="bullet"/>
      <w:lvlText w:val=""/>
      <w:lvlJc w:val="left"/>
      <w:pPr>
        <w:ind w:left="3055" w:hanging="360"/>
      </w:pPr>
      <w:rPr>
        <w:rFonts w:ascii="Symbol" w:hAnsi="Symbol" w:hint="default"/>
      </w:rPr>
    </w:lvl>
    <w:lvl w:ilvl="4" w:tplc="040C0003">
      <w:start w:val="1"/>
      <w:numFmt w:val="bullet"/>
      <w:lvlText w:val="o"/>
      <w:lvlJc w:val="left"/>
      <w:pPr>
        <w:ind w:left="3775" w:hanging="360"/>
      </w:pPr>
      <w:rPr>
        <w:rFonts w:ascii="Courier New" w:hAnsi="Courier New" w:cs="Courier New" w:hint="default"/>
      </w:rPr>
    </w:lvl>
    <w:lvl w:ilvl="5" w:tplc="040C0005">
      <w:start w:val="1"/>
      <w:numFmt w:val="bullet"/>
      <w:lvlText w:val=""/>
      <w:lvlJc w:val="left"/>
      <w:pPr>
        <w:ind w:left="4495" w:hanging="360"/>
      </w:pPr>
      <w:rPr>
        <w:rFonts w:ascii="Wingdings" w:hAnsi="Wingdings" w:hint="default"/>
      </w:rPr>
    </w:lvl>
    <w:lvl w:ilvl="6" w:tplc="040C0001">
      <w:start w:val="1"/>
      <w:numFmt w:val="bullet"/>
      <w:lvlText w:val=""/>
      <w:lvlJc w:val="left"/>
      <w:pPr>
        <w:ind w:left="5215" w:hanging="360"/>
      </w:pPr>
      <w:rPr>
        <w:rFonts w:ascii="Symbol" w:hAnsi="Symbol" w:hint="default"/>
      </w:rPr>
    </w:lvl>
    <w:lvl w:ilvl="7" w:tplc="040C0003">
      <w:start w:val="1"/>
      <w:numFmt w:val="bullet"/>
      <w:lvlText w:val="o"/>
      <w:lvlJc w:val="left"/>
      <w:pPr>
        <w:ind w:left="5935" w:hanging="360"/>
      </w:pPr>
      <w:rPr>
        <w:rFonts w:ascii="Courier New" w:hAnsi="Courier New" w:cs="Courier New" w:hint="default"/>
      </w:rPr>
    </w:lvl>
    <w:lvl w:ilvl="8" w:tplc="040C0005">
      <w:start w:val="1"/>
      <w:numFmt w:val="bullet"/>
      <w:lvlText w:val=""/>
      <w:lvlJc w:val="left"/>
      <w:pPr>
        <w:ind w:left="6655" w:hanging="360"/>
      </w:pPr>
      <w:rPr>
        <w:rFonts w:ascii="Wingdings" w:hAnsi="Wingdings" w:hint="default"/>
      </w:rPr>
    </w:lvl>
  </w:abstractNum>
  <w:abstractNum w:abstractNumId="18" w15:restartNumberingAfterBreak="0">
    <w:nsid w:val="527A6989"/>
    <w:multiLevelType w:val="hybridMultilevel"/>
    <w:tmpl w:val="E788D7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721E4A81"/>
    <w:multiLevelType w:val="hybridMultilevel"/>
    <w:tmpl w:val="F4B0B61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740E1DD4"/>
    <w:multiLevelType w:val="multilevel"/>
    <w:tmpl w:val="740E1DD4"/>
    <w:lvl w:ilvl="0">
      <w:start w:val="1"/>
      <w:numFmt w:val="bullet"/>
      <w:lvlText w:val=""/>
      <w:lvlJc w:val="left"/>
      <w:pPr>
        <w:ind w:left="1413" w:hanging="360"/>
      </w:pPr>
      <w:rPr>
        <w:rFonts w:ascii="Symbol" w:hAnsi="Symbol" w:hint="default"/>
      </w:rPr>
    </w:lvl>
    <w:lvl w:ilvl="1">
      <w:start w:val="1"/>
      <w:numFmt w:val="bullet"/>
      <w:lvlText w:val="o"/>
      <w:lvlJc w:val="left"/>
      <w:pPr>
        <w:ind w:left="2133" w:hanging="360"/>
      </w:pPr>
      <w:rPr>
        <w:rFonts w:ascii="Courier New" w:hAnsi="Courier New" w:cs="Courier New" w:hint="default"/>
      </w:rPr>
    </w:lvl>
    <w:lvl w:ilvl="2">
      <w:start w:val="1"/>
      <w:numFmt w:val="bullet"/>
      <w:lvlText w:val=""/>
      <w:lvlJc w:val="left"/>
      <w:pPr>
        <w:ind w:left="2853" w:hanging="360"/>
      </w:pPr>
      <w:rPr>
        <w:rFonts w:ascii="Wingdings" w:hAnsi="Wingdings" w:hint="default"/>
      </w:rPr>
    </w:lvl>
    <w:lvl w:ilvl="3">
      <w:start w:val="1"/>
      <w:numFmt w:val="bullet"/>
      <w:lvlText w:val=""/>
      <w:lvlJc w:val="left"/>
      <w:pPr>
        <w:ind w:left="3573" w:hanging="360"/>
      </w:pPr>
      <w:rPr>
        <w:rFonts w:ascii="Symbol" w:hAnsi="Symbol" w:hint="default"/>
      </w:rPr>
    </w:lvl>
    <w:lvl w:ilvl="4">
      <w:start w:val="1"/>
      <w:numFmt w:val="bullet"/>
      <w:lvlText w:val="o"/>
      <w:lvlJc w:val="left"/>
      <w:pPr>
        <w:ind w:left="4293" w:hanging="360"/>
      </w:pPr>
      <w:rPr>
        <w:rFonts w:ascii="Courier New" w:hAnsi="Courier New" w:cs="Courier New" w:hint="default"/>
      </w:rPr>
    </w:lvl>
    <w:lvl w:ilvl="5">
      <w:start w:val="1"/>
      <w:numFmt w:val="bullet"/>
      <w:lvlText w:val=""/>
      <w:lvlJc w:val="left"/>
      <w:pPr>
        <w:ind w:left="5013" w:hanging="360"/>
      </w:pPr>
      <w:rPr>
        <w:rFonts w:ascii="Wingdings" w:hAnsi="Wingdings" w:hint="default"/>
      </w:rPr>
    </w:lvl>
    <w:lvl w:ilvl="6">
      <w:start w:val="1"/>
      <w:numFmt w:val="bullet"/>
      <w:lvlText w:val=""/>
      <w:lvlJc w:val="left"/>
      <w:pPr>
        <w:ind w:left="5733" w:hanging="360"/>
      </w:pPr>
      <w:rPr>
        <w:rFonts w:ascii="Symbol" w:hAnsi="Symbol" w:hint="default"/>
      </w:rPr>
    </w:lvl>
    <w:lvl w:ilvl="7">
      <w:start w:val="1"/>
      <w:numFmt w:val="bullet"/>
      <w:lvlText w:val="o"/>
      <w:lvlJc w:val="left"/>
      <w:pPr>
        <w:ind w:left="6453" w:hanging="360"/>
      </w:pPr>
      <w:rPr>
        <w:rFonts w:ascii="Courier New" w:hAnsi="Courier New" w:cs="Courier New" w:hint="default"/>
      </w:rPr>
    </w:lvl>
    <w:lvl w:ilvl="8">
      <w:start w:val="1"/>
      <w:numFmt w:val="bullet"/>
      <w:lvlText w:val=""/>
      <w:lvlJc w:val="left"/>
      <w:pPr>
        <w:ind w:left="7173" w:hanging="360"/>
      </w:pPr>
      <w:rPr>
        <w:rFonts w:ascii="Wingdings" w:hAnsi="Wingdings" w:hint="default"/>
      </w:rPr>
    </w:lvl>
  </w:abstractNum>
  <w:abstractNum w:abstractNumId="21" w15:restartNumberingAfterBreak="0">
    <w:nsid w:val="7F610ADD"/>
    <w:multiLevelType w:val="hybridMultilevel"/>
    <w:tmpl w:val="F48AD34A"/>
    <w:lvl w:ilvl="0" w:tplc="420A03BC">
      <w:start w:val="1"/>
      <w:numFmt w:val="bullet"/>
      <w:lvlText w:val="●"/>
      <w:lvlJc w:val="left"/>
      <w:pPr>
        <w:ind w:left="720" w:hanging="360"/>
      </w:pPr>
    </w:lvl>
    <w:lvl w:ilvl="1" w:tplc="90B85734">
      <w:start w:val="1"/>
      <w:numFmt w:val="bullet"/>
      <w:lvlText w:val="○"/>
      <w:lvlJc w:val="left"/>
      <w:pPr>
        <w:ind w:left="1440" w:hanging="360"/>
      </w:pPr>
    </w:lvl>
    <w:lvl w:ilvl="2" w:tplc="DE7247E8">
      <w:start w:val="1"/>
      <w:numFmt w:val="bullet"/>
      <w:lvlText w:val="■"/>
      <w:lvlJc w:val="left"/>
      <w:pPr>
        <w:ind w:left="2160" w:hanging="360"/>
      </w:pPr>
    </w:lvl>
    <w:lvl w:ilvl="3" w:tplc="EA1235F2">
      <w:start w:val="1"/>
      <w:numFmt w:val="bullet"/>
      <w:lvlText w:val="●"/>
      <w:lvlJc w:val="left"/>
      <w:pPr>
        <w:ind w:left="2880" w:hanging="360"/>
      </w:pPr>
    </w:lvl>
    <w:lvl w:ilvl="4" w:tplc="D94CDD00">
      <w:start w:val="1"/>
      <w:numFmt w:val="bullet"/>
      <w:lvlText w:val="○"/>
      <w:lvlJc w:val="left"/>
      <w:pPr>
        <w:ind w:left="3600" w:hanging="360"/>
      </w:pPr>
    </w:lvl>
    <w:lvl w:ilvl="5" w:tplc="FF82EBC0">
      <w:start w:val="1"/>
      <w:numFmt w:val="bullet"/>
      <w:lvlText w:val="■"/>
      <w:lvlJc w:val="left"/>
      <w:pPr>
        <w:ind w:left="4320" w:hanging="360"/>
      </w:pPr>
    </w:lvl>
    <w:lvl w:ilvl="6" w:tplc="E0EC8236">
      <w:start w:val="1"/>
      <w:numFmt w:val="bullet"/>
      <w:lvlText w:val="●"/>
      <w:lvlJc w:val="left"/>
      <w:pPr>
        <w:ind w:left="5040" w:hanging="360"/>
      </w:pPr>
    </w:lvl>
    <w:lvl w:ilvl="7" w:tplc="B61AAF00">
      <w:start w:val="1"/>
      <w:numFmt w:val="bullet"/>
      <w:lvlText w:val="●"/>
      <w:lvlJc w:val="left"/>
      <w:pPr>
        <w:ind w:left="5760" w:hanging="360"/>
      </w:pPr>
    </w:lvl>
    <w:lvl w:ilvl="8" w:tplc="019AC224">
      <w:start w:val="1"/>
      <w:numFmt w:val="bullet"/>
      <w:lvlText w:val="●"/>
      <w:lvlJc w:val="left"/>
      <w:pPr>
        <w:ind w:left="6480" w:hanging="360"/>
      </w:pPr>
    </w:lvl>
  </w:abstractNum>
  <w:num w:numId="1">
    <w:abstractNumId w:val="1"/>
  </w:num>
  <w:num w:numId="2">
    <w:abstractNumId w:val="2"/>
  </w:num>
  <w:num w:numId="3">
    <w:abstractNumId w:val="3"/>
  </w:num>
  <w:num w:numId="4">
    <w:abstractNumId w:val="4"/>
  </w:num>
  <w:num w:numId="5">
    <w:abstractNumId w:val="11"/>
  </w:num>
  <w:num w:numId="6">
    <w:abstractNumId w:val="0"/>
  </w:num>
  <w:num w:numId="7">
    <w:abstractNumId w:val="21"/>
  </w:num>
  <w:num w:numId="8">
    <w:abstractNumId w:val="14"/>
  </w:num>
  <w:num w:numId="9">
    <w:abstractNumId w:val="10"/>
  </w:num>
  <w:num w:numId="10">
    <w:abstractNumId w:val="8"/>
  </w:num>
  <w:num w:numId="11">
    <w:abstractNumId w:val="5"/>
  </w:num>
  <w:num w:numId="12">
    <w:abstractNumId w:val="6"/>
  </w:num>
  <w:num w:numId="13">
    <w:abstractNumId w:val="18"/>
  </w:num>
  <w:num w:numId="14">
    <w:abstractNumId w:val="19"/>
  </w:num>
  <w:num w:numId="15">
    <w:abstractNumId w:val="17"/>
  </w:num>
  <w:num w:numId="16">
    <w:abstractNumId w:val="11"/>
  </w:num>
  <w:num w:numId="17">
    <w:abstractNumId w:val="20"/>
  </w:num>
  <w:num w:numId="18">
    <w:abstractNumId w:val="13"/>
  </w:num>
  <w:num w:numId="19">
    <w:abstractNumId w:val="16"/>
  </w:num>
  <w:num w:numId="20">
    <w:abstractNumId w:val="7"/>
  </w:num>
  <w:num w:numId="21">
    <w:abstractNumId w:val="9"/>
  </w:num>
  <w:num w:numId="22">
    <w:abstractNumId w:val="1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51"/>
    <w:rsid w:val="000042E6"/>
    <w:rsid w:val="00020E8F"/>
    <w:rsid w:val="000808F5"/>
    <w:rsid w:val="000A1E68"/>
    <w:rsid w:val="000F08B6"/>
    <w:rsid w:val="00153C9D"/>
    <w:rsid w:val="002010C7"/>
    <w:rsid w:val="0022677D"/>
    <w:rsid w:val="00233D51"/>
    <w:rsid w:val="00291C77"/>
    <w:rsid w:val="002D2868"/>
    <w:rsid w:val="002D57FC"/>
    <w:rsid w:val="003024A0"/>
    <w:rsid w:val="003842C4"/>
    <w:rsid w:val="0039224B"/>
    <w:rsid w:val="003F64F1"/>
    <w:rsid w:val="004268F9"/>
    <w:rsid w:val="004808E5"/>
    <w:rsid w:val="004F5E7B"/>
    <w:rsid w:val="00517818"/>
    <w:rsid w:val="0056570F"/>
    <w:rsid w:val="00571D28"/>
    <w:rsid w:val="00583524"/>
    <w:rsid w:val="00587469"/>
    <w:rsid w:val="0059153E"/>
    <w:rsid w:val="00600108"/>
    <w:rsid w:val="0062073D"/>
    <w:rsid w:val="00651CB9"/>
    <w:rsid w:val="006E2BB9"/>
    <w:rsid w:val="0071186F"/>
    <w:rsid w:val="00743660"/>
    <w:rsid w:val="00750A3A"/>
    <w:rsid w:val="00770EDC"/>
    <w:rsid w:val="007830DC"/>
    <w:rsid w:val="0079050E"/>
    <w:rsid w:val="007C4342"/>
    <w:rsid w:val="00806684"/>
    <w:rsid w:val="00815B41"/>
    <w:rsid w:val="008C3414"/>
    <w:rsid w:val="00906601"/>
    <w:rsid w:val="00912395"/>
    <w:rsid w:val="00912DD3"/>
    <w:rsid w:val="00940260"/>
    <w:rsid w:val="0097704E"/>
    <w:rsid w:val="009913F0"/>
    <w:rsid w:val="009D31D0"/>
    <w:rsid w:val="009F1AD0"/>
    <w:rsid w:val="00A074AD"/>
    <w:rsid w:val="00A461C0"/>
    <w:rsid w:val="00A65BFD"/>
    <w:rsid w:val="00AA5F44"/>
    <w:rsid w:val="00AD7CE4"/>
    <w:rsid w:val="00B01E84"/>
    <w:rsid w:val="00B75C0D"/>
    <w:rsid w:val="00BB5933"/>
    <w:rsid w:val="00C33E69"/>
    <w:rsid w:val="00C37914"/>
    <w:rsid w:val="00C4150B"/>
    <w:rsid w:val="00C650E5"/>
    <w:rsid w:val="00D17E1B"/>
    <w:rsid w:val="00D67819"/>
    <w:rsid w:val="00D84C6A"/>
    <w:rsid w:val="00DD55A7"/>
    <w:rsid w:val="00DE5FAF"/>
    <w:rsid w:val="00DF1050"/>
    <w:rsid w:val="00E23300"/>
    <w:rsid w:val="00E319F6"/>
    <w:rsid w:val="00E53FAC"/>
    <w:rsid w:val="00E90BF2"/>
    <w:rsid w:val="00EB77AD"/>
    <w:rsid w:val="00EF269A"/>
    <w:rsid w:val="00F036B2"/>
    <w:rsid w:val="00F20132"/>
    <w:rsid w:val="00F42CEE"/>
    <w:rsid w:val="00F55E1E"/>
    <w:rsid w:val="00FA23CB"/>
    <w:rsid w:val="00FB0797"/>
    <w:rsid w:val="00FB6E5C"/>
    <w:rsid w:val="00FD48E7"/>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5C1E29"/>
  <w14:defaultImageDpi w14:val="300"/>
  <w15:chartTrackingRefBased/>
  <w15:docId w15:val="{5A24476D-4483-4382-B64A-45E63747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7FC"/>
    <w:pPr>
      <w:suppressAutoHyphens/>
    </w:pPr>
    <w:rPr>
      <w:rFonts w:ascii="Times New Roman" w:eastAsia="Times New Roman" w:hAnsi="Times New Roman"/>
      <w:sz w:val="24"/>
      <w:szCs w:val="24"/>
      <w:lang w:eastAsia="ar-SA"/>
    </w:rPr>
  </w:style>
  <w:style w:type="paragraph" w:styleId="Titre1">
    <w:name w:val="heading 1"/>
    <w:basedOn w:val="Normal"/>
    <w:next w:val="Normal"/>
    <w:link w:val="Titre1Car"/>
    <w:qFormat/>
    <w:rsid w:val="002D57FC"/>
    <w:pPr>
      <w:keepNext/>
      <w:numPr>
        <w:numId w:val="1"/>
      </w:numPr>
      <w:outlineLvl w:val="0"/>
    </w:pPr>
    <w:rPr>
      <w:rFonts w:ascii="Arial" w:hAnsi="Arial" w:cs="Arial"/>
      <w:b/>
      <w:bCs/>
      <w:sz w:val="44"/>
    </w:rPr>
  </w:style>
  <w:style w:type="paragraph" w:styleId="Titre2">
    <w:name w:val="heading 2"/>
    <w:basedOn w:val="Normal"/>
    <w:next w:val="Normal"/>
    <w:link w:val="Titre2Car"/>
    <w:qFormat/>
    <w:rsid w:val="002D57FC"/>
    <w:pPr>
      <w:keepNext/>
      <w:numPr>
        <w:ilvl w:val="1"/>
        <w:numId w:val="1"/>
      </w:numPr>
      <w:outlineLvl w:val="1"/>
    </w:pPr>
    <w:rPr>
      <w:rFonts w:ascii="Arial" w:hAnsi="Arial" w:cs="Arial"/>
      <w:b/>
      <w:bCs/>
      <w:sz w:val="28"/>
    </w:rPr>
  </w:style>
  <w:style w:type="paragraph" w:styleId="Titre3">
    <w:name w:val="heading 3"/>
    <w:basedOn w:val="Normal"/>
    <w:next w:val="Normal"/>
    <w:link w:val="Titre3Car"/>
    <w:qFormat/>
    <w:rsid w:val="002D57FC"/>
    <w:pPr>
      <w:keepNext/>
      <w:numPr>
        <w:ilvl w:val="2"/>
        <w:numId w:val="1"/>
      </w:numPr>
      <w:outlineLvl w:val="2"/>
    </w:pPr>
    <w:rPr>
      <w:rFonts w:ascii="Arial" w:hAnsi="Arial" w:cs="Arial"/>
      <w:b/>
      <w:bCs/>
      <w:sz w:val="20"/>
    </w:rPr>
  </w:style>
  <w:style w:type="paragraph" w:styleId="Titre4">
    <w:name w:val="heading 4"/>
    <w:basedOn w:val="Normal"/>
    <w:next w:val="Normal"/>
    <w:link w:val="Titre4Car"/>
    <w:qFormat/>
    <w:rsid w:val="002D57FC"/>
    <w:pPr>
      <w:keepNext/>
      <w:numPr>
        <w:ilvl w:val="3"/>
        <w:numId w:val="1"/>
      </w:numPr>
      <w:overflowPunct w:val="0"/>
      <w:autoSpaceDE w:val="0"/>
      <w:ind w:firstLine="1134"/>
      <w:textAlignment w:val="baseline"/>
      <w:outlineLvl w:val="3"/>
    </w:pPr>
    <w:rPr>
      <w:rFonts w:ascii="Arial" w:hAnsi="Arial"/>
      <w:b/>
      <w:sz w:val="20"/>
      <w:szCs w:val="20"/>
    </w:rPr>
  </w:style>
  <w:style w:type="paragraph" w:styleId="Titre5">
    <w:name w:val="heading 5"/>
    <w:basedOn w:val="Normal"/>
    <w:next w:val="Normal"/>
    <w:link w:val="Titre5Car"/>
    <w:qFormat/>
    <w:rsid w:val="002D57FC"/>
    <w:pPr>
      <w:keepNext/>
      <w:numPr>
        <w:ilvl w:val="4"/>
        <w:numId w:val="1"/>
      </w:numPr>
      <w:overflowPunct w:val="0"/>
      <w:autoSpaceDE w:val="0"/>
      <w:ind w:left="709" w:firstLine="709"/>
      <w:textAlignment w:val="baseline"/>
      <w:outlineLvl w:val="4"/>
    </w:pPr>
    <w:rPr>
      <w:rFonts w:ascii="Arial" w:hAnsi="Arial"/>
      <w:b/>
      <w:sz w:val="20"/>
      <w:szCs w:val="20"/>
    </w:rPr>
  </w:style>
  <w:style w:type="paragraph" w:styleId="Titre6">
    <w:name w:val="heading 6"/>
    <w:basedOn w:val="Normal"/>
    <w:next w:val="Normal"/>
    <w:link w:val="Titre6Car"/>
    <w:qFormat/>
    <w:rsid w:val="002D57FC"/>
    <w:pPr>
      <w:keepNext/>
      <w:numPr>
        <w:ilvl w:val="5"/>
        <w:numId w:val="1"/>
      </w:numPr>
      <w:ind w:left="360"/>
      <w:outlineLvl w:val="5"/>
    </w:pPr>
    <w:rPr>
      <w:rFonts w:ascii="Arial" w:hAnsi="Arial" w:cs="Arial"/>
      <w:b/>
      <w:bCs/>
    </w:rPr>
  </w:style>
  <w:style w:type="paragraph" w:styleId="Titre7">
    <w:name w:val="heading 7"/>
    <w:basedOn w:val="Normal"/>
    <w:next w:val="Normal"/>
    <w:link w:val="Titre7Car"/>
    <w:qFormat/>
    <w:rsid w:val="002D57FC"/>
    <w:pPr>
      <w:keepNext/>
      <w:numPr>
        <w:ilvl w:val="6"/>
        <w:numId w:val="1"/>
      </w:numPr>
      <w:ind w:left="360"/>
      <w:outlineLvl w:val="6"/>
    </w:pPr>
    <w:rPr>
      <w:rFonts w:ascii="Arial" w:hAnsi="Arial" w:cs="Arial"/>
      <w:b/>
      <w:bCs/>
      <w:sz w:val="32"/>
      <w:u w:val="single"/>
    </w:rPr>
  </w:style>
  <w:style w:type="paragraph" w:styleId="Titre8">
    <w:name w:val="heading 8"/>
    <w:basedOn w:val="Normal"/>
    <w:next w:val="Normal"/>
    <w:link w:val="Titre8Car"/>
    <w:qFormat/>
    <w:rsid w:val="002D57FC"/>
    <w:pPr>
      <w:keepNext/>
      <w:numPr>
        <w:ilvl w:val="7"/>
        <w:numId w:val="1"/>
      </w:numPr>
      <w:ind w:left="360"/>
      <w:outlineLvl w:val="7"/>
    </w:pPr>
    <w:rPr>
      <w:rFonts w:ascii="Arial" w:hAnsi="Arial" w:cs="Arial"/>
      <w:sz w:val="28"/>
    </w:rPr>
  </w:style>
  <w:style w:type="paragraph" w:styleId="Titre9">
    <w:name w:val="heading 9"/>
    <w:basedOn w:val="Normal"/>
    <w:next w:val="Normal"/>
    <w:link w:val="Titre9Car"/>
    <w:qFormat/>
    <w:rsid w:val="002D57FC"/>
    <w:pPr>
      <w:keepNext/>
      <w:numPr>
        <w:ilvl w:val="8"/>
        <w:numId w:val="1"/>
      </w:numPr>
      <w:ind w:left="360"/>
      <w:outlineLvl w:val="8"/>
    </w:pPr>
    <w:rPr>
      <w:rFonts w:ascii="Arial" w:hAnsi="Arial" w:cs="Arial"/>
      <w:b/>
      <w:bCs/>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2D57FC"/>
    <w:rPr>
      <w:rFonts w:ascii="Arial" w:eastAsia="Times New Roman" w:hAnsi="Arial" w:cs="Arial"/>
      <w:b/>
      <w:bCs/>
      <w:sz w:val="44"/>
      <w:lang w:eastAsia="ar-SA"/>
    </w:rPr>
  </w:style>
  <w:style w:type="character" w:customStyle="1" w:styleId="Titre2Car">
    <w:name w:val="Titre 2 Car"/>
    <w:link w:val="Titre2"/>
    <w:rsid w:val="002D57FC"/>
    <w:rPr>
      <w:rFonts w:ascii="Arial" w:eastAsia="Times New Roman" w:hAnsi="Arial" w:cs="Arial"/>
      <w:b/>
      <w:bCs/>
      <w:sz w:val="28"/>
      <w:lang w:eastAsia="ar-SA"/>
    </w:rPr>
  </w:style>
  <w:style w:type="character" w:customStyle="1" w:styleId="Titre3Car">
    <w:name w:val="Titre 3 Car"/>
    <w:link w:val="Titre3"/>
    <w:rsid w:val="002D57FC"/>
    <w:rPr>
      <w:rFonts w:ascii="Arial" w:eastAsia="Times New Roman" w:hAnsi="Arial" w:cs="Arial"/>
      <w:b/>
      <w:bCs/>
      <w:sz w:val="20"/>
      <w:lang w:eastAsia="ar-SA"/>
    </w:rPr>
  </w:style>
  <w:style w:type="character" w:customStyle="1" w:styleId="Titre4Car">
    <w:name w:val="Titre 4 Car"/>
    <w:link w:val="Titre4"/>
    <w:rsid w:val="002D57FC"/>
    <w:rPr>
      <w:rFonts w:ascii="Arial" w:eastAsia="Times New Roman" w:hAnsi="Arial" w:cs="Times New Roman"/>
      <w:b/>
      <w:sz w:val="20"/>
      <w:szCs w:val="20"/>
      <w:lang w:eastAsia="ar-SA"/>
    </w:rPr>
  </w:style>
  <w:style w:type="character" w:customStyle="1" w:styleId="Titre5Car">
    <w:name w:val="Titre 5 Car"/>
    <w:link w:val="Titre5"/>
    <w:rsid w:val="002D57FC"/>
    <w:rPr>
      <w:rFonts w:ascii="Arial" w:eastAsia="Times New Roman" w:hAnsi="Arial" w:cs="Times New Roman"/>
      <w:b/>
      <w:sz w:val="20"/>
      <w:szCs w:val="20"/>
      <w:lang w:eastAsia="ar-SA"/>
    </w:rPr>
  </w:style>
  <w:style w:type="character" w:customStyle="1" w:styleId="Titre6Car">
    <w:name w:val="Titre 6 Car"/>
    <w:link w:val="Titre6"/>
    <w:rsid w:val="002D57FC"/>
    <w:rPr>
      <w:rFonts w:ascii="Arial" w:eastAsia="Times New Roman" w:hAnsi="Arial" w:cs="Arial"/>
      <w:b/>
      <w:bCs/>
      <w:lang w:eastAsia="ar-SA"/>
    </w:rPr>
  </w:style>
  <w:style w:type="character" w:customStyle="1" w:styleId="Titre7Car">
    <w:name w:val="Titre 7 Car"/>
    <w:link w:val="Titre7"/>
    <w:rsid w:val="002D57FC"/>
    <w:rPr>
      <w:rFonts w:ascii="Arial" w:eastAsia="Times New Roman" w:hAnsi="Arial" w:cs="Arial"/>
      <w:b/>
      <w:bCs/>
      <w:sz w:val="32"/>
      <w:u w:val="single"/>
      <w:lang w:eastAsia="ar-SA"/>
    </w:rPr>
  </w:style>
  <w:style w:type="character" w:customStyle="1" w:styleId="Titre8Car">
    <w:name w:val="Titre 8 Car"/>
    <w:link w:val="Titre8"/>
    <w:rsid w:val="002D57FC"/>
    <w:rPr>
      <w:rFonts w:ascii="Arial" w:eastAsia="Times New Roman" w:hAnsi="Arial" w:cs="Arial"/>
      <w:sz w:val="28"/>
      <w:lang w:eastAsia="ar-SA"/>
    </w:rPr>
  </w:style>
  <w:style w:type="character" w:customStyle="1" w:styleId="Titre9Car">
    <w:name w:val="Titre 9 Car"/>
    <w:link w:val="Titre9"/>
    <w:rsid w:val="002D57FC"/>
    <w:rPr>
      <w:rFonts w:ascii="Arial" w:eastAsia="Times New Roman" w:hAnsi="Arial" w:cs="Arial"/>
      <w:b/>
      <w:bCs/>
      <w:sz w:val="20"/>
      <w:lang w:eastAsia="ar-SA"/>
    </w:rPr>
  </w:style>
  <w:style w:type="character" w:customStyle="1" w:styleId="WW8Num2z0">
    <w:name w:val="WW8Num2z0"/>
    <w:rsid w:val="002D57FC"/>
    <w:rPr>
      <w:rFonts w:ascii="Symbol" w:hAnsi="Symbol"/>
    </w:rPr>
  </w:style>
  <w:style w:type="character" w:customStyle="1" w:styleId="WW8Num3z0">
    <w:name w:val="WW8Num3z0"/>
    <w:rsid w:val="002D57FC"/>
    <w:rPr>
      <w:rFonts w:ascii="Symbol" w:hAnsi="Symbol"/>
    </w:rPr>
  </w:style>
  <w:style w:type="character" w:customStyle="1" w:styleId="WW8Num4z0">
    <w:name w:val="WW8Num4z0"/>
    <w:rsid w:val="002D57FC"/>
    <w:rPr>
      <w:rFonts w:ascii="Times New Roman" w:eastAsia="Times New Roman" w:hAnsi="Times New Roman" w:cs="Times New Roman"/>
    </w:rPr>
  </w:style>
  <w:style w:type="character" w:customStyle="1" w:styleId="Policepardfaut1">
    <w:name w:val="Police par défaut1"/>
    <w:rsid w:val="002D57FC"/>
  </w:style>
  <w:style w:type="character" w:customStyle="1" w:styleId="WW-DefaultParagraphFont">
    <w:name w:val="WW-Default Paragraph Font"/>
    <w:rsid w:val="002D57FC"/>
  </w:style>
  <w:style w:type="character" w:customStyle="1" w:styleId="WW8Num1z0">
    <w:name w:val="WW8Num1z0"/>
    <w:rsid w:val="002D57FC"/>
    <w:rPr>
      <w:rFonts w:ascii="Times New Roman" w:eastAsia="Times New Roman" w:hAnsi="Times New Roman" w:cs="Times New Roman"/>
    </w:rPr>
  </w:style>
  <w:style w:type="character" w:customStyle="1" w:styleId="WW8Num1z1">
    <w:name w:val="WW8Num1z1"/>
    <w:rsid w:val="002D57FC"/>
    <w:rPr>
      <w:rFonts w:ascii="Courier New" w:hAnsi="Courier New"/>
    </w:rPr>
  </w:style>
  <w:style w:type="character" w:customStyle="1" w:styleId="WW8Num1z2">
    <w:name w:val="WW8Num1z2"/>
    <w:rsid w:val="002D57FC"/>
    <w:rPr>
      <w:rFonts w:ascii="Wingdings" w:hAnsi="Wingdings"/>
    </w:rPr>
  </w:style>
  <w:style w:type="character" w:customStyle="1" w:styleId="WW8Num1z3">
    <w:name w:val="WW8Num1z3"/>
    <w:rsid w:val="002D57FC"/>
    <w:rPr>
      <w:rFonts w:ascii="Symbol" w:hAnsi="Symbol"/>
    </w:rPr>
  </w:style>
  <w:style w:type="character" w:customStyle="1" w:styleId="WW8Num2z1">
    <w:name w:val="WW8Num2z1"/>
    <w:rsid w:val="002D57FC"/>
    <w:rPr>
      <w:rFonts w:ascii="Courier New" w:hAnsi="Courier New"/>
    </w:rPr>
  </w:style>
  <w:style w:type="character" w:customStyle="1" w:styleId="WW8Num2z2">
    <w:name w:val="WW8Num2z2"/>
    <w:rsid w:val="002D57FC"/>
    <w:rPr>
      <w:rFonts w:ascii="Wingdings" w:hAnsi="Wingdings"/>
    </w:rPr>
  </w:style>
  <w:style w:type="character" w:customStyle="1" w:styleId="WW8Num3z1">
    <w:name w:val="WW8Num3z1"/>
    <w:rsid w:val="002D57FC"/>
    <w:rPr>
      <w:rFonts w:ascii="Courier New" w:hAnsi="Courier New"/>
    </w:rPr>
  </w:style>
  <w:style w:type="character" w:customStyle="1" w:styleId="WW8Num3z2">
    <w:name w:val="WW8Num3z2"/>
    <w:rsid w:val="002D57FC"/>
    <w:rPr>
      <w:rFonts w:ascii="Wingdings" w:hAnsi="Wingdings"/>
    </w:rPr>
  </w:style>
  <w:style w:type="character" w:customStyle="1" w:styleId="WW8Num4z1">
    <w:name w:val="WW8Num4z1"/>
    <w:rsid w:val="002D57FC"/>
    <w:rPr>
      <w:rFonts w:ascii="Courier New" w:hAnsi="Courier New"/>
    </w:rPr>
  </w:style>
  <w:style w:type="character" w:customStyle="1" w:styleId="WW8Num4z2">
    <w:name w:val="WW8Num4z2"/>
    <w:rsid w:val="002D57FC"/>
    <w:rPr>
      <w:rFonts w:ascii="Wingdings" w:hAnsi="Wingdings"/>
    </w:rPr>
  </w:style>
  <w:style w:type="character" w:customStyle="1" w:styleId="WW8Num4z3">
    <w:name w:val="WW8Num4z3"/>
    <w:rsid w:val="002D57FC"/>
    <w:rPr>
      <w:rFonts w:ascii="Symbol" w:hAnsi="Symbol"/>
    </w:rPr>
  </w:style>
  <w:style w:type="character" w:customStyle="1" w:styleId="WW8Num5z0">
    <w:name w:val="WW8Num5z0"/>
    <w:rsid w:val="002D57FC"/>
    <w:rPr>
      <w:rFonts w:ascii="Symbol" w:hAnsi="Symbol"/>
    </w:rPr>
  </w:style>
  <w:style w:type="character" w:customStyle="1" w:styleId="WW8Num5z1">
    <w:name w:val="WW8Num5z1"/>
    <w:rsid w:val="002D57FC"/>
    <w:rPr>
      <w:rFonts w:ascii="Courier New" w:hAnsi="Courier New"/>
    </w:rPr>
  </w:style>
  <w:style w:type="character" w:customStyle="1" w:styleId="WW8Num5z2">
    <w:name w:val="WW8Num5z2"/>
    <w:rsid w:val="002D57FC"/>
    <w:rPr>
      <w:rFonts w:ascii="Wingdings" w:hAnsi="Wingdings"/>
    </w:rPr>
  </w:style>
  <w:style w:type="character" w:customStyle="1" w:styleId="WW8Num6z0">
    <w:name w:val="WW8Num6z0"/>
    <w:rsid w:val="002D57FC"/>
    <w:rPr>
      <w:rFonts w:ascii="Symbol" w:hAnsi="Symbol"/>
    </w:rPr>
  </w:style>
  <w:style w:type="character" w:customStyle="1" w:styleId="WW8Num6z1">
    <w:name w:val="WW8Num6z1"/>
    <w:rsid w:val="002D57FC"/>
    <w:rPr>
      <w:rFonts w:ascii="Courier New" w:hAnsi="Courier New"/>
    </w:rPr>
  </w:style>
  <w:style w:type="character" w:customStyle="1" w:styleId="WW8Num6z2">
    <w:name w:val="WW8Num6z2"/>
    <w:rsid w:val="002D57FC"/>
    <w:rPr>
      <w:rFonts w:ascii="Wingdings" w:hAnsi="Wingdings"/>
    </w:rPr>
  </w:style>
  <w:style w:type="character" w:customStyle="1" w:styleId="WW8Num7z0">
    <w:name w:val="WW8Num7z0"/>
    <w:rsid w:val="002D57FC"/>
    <w:rPr>
      <w:b/>
    </w:rPr>
  </w:style>
  <w:style w:type="character" w:customStyle="1" w:styleId="WW8Num8z0">
    <w:name w:val="WW8Num8z0"/>
    <w:rsid w:val="002D57FC"/>
    <w:rPr>
      <w:rFonts w:ascii="Times New Roman" w:eastAsia="Times New Roman" w:hAnsi="Times New Roman" w:cs="Times New Roman"/>
    </w:rPr>
  </w:style>
  <w:style w:type="character" w:customStyle="1" w:styleId="WW8Num8z1">
    <w:name w:val="WW8Num8z1"/>
    <w:rsid w:val="002D57FC"/>
    <w:rPr>
      <w:rFonts w:ascii="Courier New" w:hAnsi="Courier New"/>
    </w:rPr>
  </w:style>
  <w:style w:type="character" w:customStyle="1" w:styleId="WW8Num8z2">
    <w:name w:val="WW8Num8z2"/>
    <w:rsid w:val="002D57FC"/>
    <w:rPr>
      <w:rFonts w:ascii="Wingdings" w:hAnsi="Wingdings"/>
    </w:rPr>
  </w:style>
  <w:style w:type="character" w:customStyle="1" w:styleId="WW8Num8z3">
    <w:name w:val="WW8Num8z3"/>
    <w:rsid w:val="002D57FC"/>
    <w:rPr>
      <w:rFonts w:ascii="Symbol" w:hAnsi="Symbol"/>
    </w:rPr>
  </w:style>
  <w:style w:type="character" w:customStyle="1" w:styleId="WW8Num9z0">
    <w:name w:val="WW8Num9z0"/>
    <w:rsid w:val="002D57FC"/>
    <w:rPr>
      <w:rFonts w:ascii="Times New Roman" w:eastAsia="Times New Roman" w:hAnsi="Times New Roman" w:cs="Times New Roman"/>
    </w:rPr>
  </w:style>
  <w:style w:type="character" w:customStyle="1" w:styleId="WW8Num9z1">
    <w:name w:val="WW8Num9z1"/>
    <w:rsid w:val="002D57FC"/>
    <w:rPr>
      <w:rFonts w:ascii="Courier New" w:hAnsi="Courier New"/>
    </w:rPr>
  </w:style>
  <w:style w:type="character" w:customStyle="1" w:styleId="WW8Num9z2">
    <w:name w:val="WW8Num9z2"/>
    <w:rsid w:val="002D57FC"/>
    <w:rPr>
      <w:rFonts w:ascii="Wingdings" w:hAnsi="Wingdings"/>
    </w:rPr>
  </w:style>
  <w:style w:type="character" w:customStyle="1" w:styleId="WW8Num9z3">
    <w:name w:val="WW8Num9z3"/>
    <w:rsid w:val="002D57FC"/>
    <w:rPr>
      <w:rFonts w:ascii="Symbol" w:hAnsi="Symbol"/>
    </w:rPr>
  </w:style>
  <w:style w:type="character" w:customStyle="1" w:styleId="WW8Num10z0">
    <w:name w:val="WW8Num10z0"/>
    <w:rsid w:val="002D57FC"/>
    <w:rPr>
      <w:rFonts w:ascii="Wingdings" w:hAnsi="Wingdings"/>
    </w:rPr>
  </w:style>
  <w:style w:type="character" w:customStyle="1" w:styleId="WW8Num10z1">
    <w:name w:val="WW8Num10z1"/>
    <w:rsid w:val="002D57FC"/>
    <w:rPr>
      <w:rFonts w:ascii="Courier New" w:hAnsi="Courier New"/>
    </w:rPr>
  </w:style>
  <w:style w:type="character" w:customStyle="1" w:styleId="WW8Num10z3">
    <w:name w:val="WW8Num10z3"/>
    <w:rsid w:val="002D57FC"/>
    <w:rPr>
      <w:rFonts w:ascii="Symbol" w:hAnsi="Symbol"/>
    </w:rPr>
  </w:style>
  <w:style w:type="character" w:customStyle="1" w:styleId="WW8Num11z0">
    <w:name w:val="WW8Num11z0"/>
    <w:rsid w:val="002D57FC"/>
    <w:rPr>
      <w:rFonts w:ascii="Symbol" w:hAnsi="Symbol"/>
    </w:rPr>
  </w:style>
  <w:style w:type="character" w:customStyle="1" w:styleId="WW8Num11z1">
    <w:name w:val="WW8Num11z1"/>
    <w:rsid w:val="002D57FC"/>
    <w:rPr>
      <w:rFonts w:ascii="Courier New" w:hAnsi="Courier New"/>
    </w:rPr>
  </w:style>
  <w:style w:type="character" w:customStyle="1" w:styleId="WW8Num11z2">
    <w:name w:val="WW8Num11z2"/>
    <w:rsid w:val="002D57FC"/>
    <w:rPr>
      <w:rFonts w:ascii="Wingdings" w:hAnsi="Wingdings"/>
    </w:rPr>
  </w:style>
  <w:style w:type="character" w:customStyle="1" w:styleId="WW8Num12z0">
    <w:name w:val="WW8Num12z0"/>
    <w:rsid w:val="002D57FC"/>
    <w:rPr>
      <w:rFonts w:ascii="Times New Roman" w:eastAsia="Times New Roman" w:hAnsi="Times New Roman" w:cs="Times New Roman"/>
    </w:rPr>
  </w:style>
  <w:style w:type="character" w:customStyle="1" w:styleId="WW8Num12z1">
    <w:name w:val="WW8Num12z1"/>
    <w:rsid w:val="002D57FC"/>
    <w:rPr>
      <w:rFonts w:ascii="Courier New" w:hAnsi="Courier New"/>
    </w:rPr>
  </w:style>
  <w:style w:type="character" w:customStyle="1" w:styleId="WW8Num12z2">
    <w:name w:val="WW8Num12z2"/>
    <w:rsid w:val="002D57FC"/>
    <w:rPr>
      <w:rFonts w:ascii="Wingdings" w:hAnsi="Wingdings"/>
    </w:rPr>
  </w:style>
  <w:style w:type="character" w:customStyle="1" w:styleId="WW8Num12z3">
    <w:name w:val="WW8Num12z3"/>
    <w:rsid w:val="002D57FC"/>
    <w:rPr>
      <w:rFonts w:ascii="Symbol" w:hAnsi="Symbol"/>
    </w:rPr>
  </w:style>
  <w:style w:type="character" w:customStyle="1" w:styleId="WW8Num13z0">
    <w:name w:val="WW8Num13z0"/>
    <w:rsid w:val="002D57FC"/>
    <w:rPr>
      <w:rFonts w:ascii="Symbol" w:hAnsi="Symbol"/>
    </w:rPr>
  </w:style>
  <w:style w:type="character" w:customStyle="1" w:styleId="WW8Num13z1">
    <w:name w:val="WW8Num13z1"/>
    <w:rsid w:val="002D57FC"/>
    <w:rPr>
      <w:rFonts w:ascii="Times New Roman" w:eastAsia="Times New Roman" w:hAnsi="Times New Roman" w:cs="Times New Roman"/>
    </w:rPr>
  </w:style>
  <w:style w:type="character" w:customStyle="1" w:styleId="WW8Num13z2">
    <w:name w:val="WW8Num13z2"/>
    <w:rsid w:val="002D57FC"/>
    <w:rPr>
      <w:rFonts w:ascii="Wingdings" w:hAnsi="Wingdings"/>
    </w:rPr>
  </w:style>
  <w:style w:type="character" w:customStyle="1" w:styleId="WW8Num13z4">
    <w:name w:val="WW8Num13z4"/>
    <w:rsid w:val="002D57FC"/>
    <w:rPr>
      <w:rFonts w:ascii="Courier New" w:hAnsi="Courier New"/>
    </w:rPr>
  </w:style>
  <w:style w:type="character" w:customStyle="1" w:styleId="WW8Num14z0">
    <w:name w:val="WW8Num14z0"/>
    <w:rsid w:val="002D57FC"/>
    <w:rPr>
      <w:b/>
    </w:rPr>
  </w:style>
  <w:style w:type="character" w:customStyle="1" w:styleId="WW8Num15z0">
    <w:name w:val="WW8Num15z0"/>
    <w:rsid w:val="002D57FC"/>
    <w:rPr>
      <w:b/>
    </w:rPr>
  </w:style>
  <w:style w:type="character" w:customStyle="1" w:styleId="WW8Num16z0">
    <w:name w:val="WW8Num16z0"/>
    <w:rsid w:val="002D57FC"/>
    <w:rPr>
      <w:rFonts w:ascii="Times New Roman" w:eastAsia="Times New Roman" w:hAnsi="Times New Roman" w:cs="Times New Roman"/>
    </w:rPr>
  </w:style>
  <w:style w:type="character" w:customStyle="1" w:styleId="WW8Num16z1">
    <w:name w:val="WW8Num16z1"/>
    <w:rsid w:val="002D57FC"/>
    <w:rPr>
      <w:rFonts w:ascii="Courier New" w:hAnsi="Courier New"/>
    </w:rPr>
  </w:style>
  <w:style w:type="character" w:customStyle="1" w:styleId="WW8Num16z2">
    <w:name w:val="WW8Num16z2"/>
    <w:rsid w:val="002D57FC"/>
    <w:rPr>
      <w:rFonts w:ascii="Wingdings" w:hAnsi="Wingdings"/>
    </w:rPr>
  </w:style>
  <w:style w:type="character" w:customStyle="1" w:styleId="WW8Num16z3">
    <w:name w:val="WW8Num16z3"/>
    <w:rsid w:val="002D57FC"/>
    <w:rPr>
      <w:rFonts w:ascii="Symbol" w:hAnsi="Symbol"/>
    </w:rPr>
  </w:style>
  <w:style w:type="character" w:customStyle="1" w:styleId="WW-DefaultParagraphFont1">
    <w:name w:val="WW-Default Paragraph Font1"/>
    <w:rsid w:val="002D57FC"/>
  </w:style>
  <w:style w:type="character" w:styleId="Numrodepage">
    <w:name w:val="page number"/>
    <w:basedOn w:val="WW-DefaultParagraphFont1"/>
    <w:rsid w:val="002D57FC"/>
  </w:style>
  <w:style w:type="character" w:customStyle="1" w:styleId="Puces">
    <w:name w:val="Puces"/>
    <w:rsid w:val="002D57FC"/>
    <w:rPr>
      <w:rFonts w:ascii="OpenSymbol" w:eastAsia="OpenSymbol" w:hAnsi="OpenSymbol" w:cs="OpenSymbol"/>
    </w:rPr>
  </w:style>
  <w:style w:type="paragraph" w:customStyle="1" w:styleId="Titre10">
    <w:name w:val="Titre1"/>
    <w:basedOn w:val="Normal"/>
    <w:next w:val="Corpsdetexte"/>
    <w:rsid w:val="002D57FC"/>
    <w:pPr>
      <w:keepNext/>
      <w:spacing w:before="240" w:after="120"/>
    </w:pPr>
    <w:rPr>
      <w:rFonts w:ascii="Arial" w:eastAsia="MS Mincho" w:hAnsi="Arial" w:cs="Tahoma"/>
      <w:sz w:val="28"/>
      <w:szCs w:val="28"/>
    </w:rPr>
  </w:style>
  <w:style w:type="paragraph" w:styleId="Corpsdetexte">
    <w:name w:val="Body Text"/>
    <w:basedOn w:val="Normal"/>
    <w:link w:val="CorpsdetexteCar"/>
    <w:rsid w:val="002D57FC"/>
    <w:rPr>
      <w:rFonts w:ascii="Arial" w:hAnsi="Arial" w:cs="Arial"/>
      <w:b/>
      <w:bCs/>
      <w:i/>
      <w:iCs/>
      <w:sz w:val="32"/>
    </w:rPr>
  </w:style>
  <w:style w:type="character" w:customStyle="1" w:styleId="CorpsdetexteCar">
    <w:name w:val="Corps de texte Car"/>
    <w:link w:val="Corpsdetexte"/>
    <w:rsid w:val="002D57FC"/>
    <w:rPr>
      <w:rFonts w:ascii="Arial" w:eastAsia="Times New Roman" w:hAnsi="Arial" w:cs="Arial"/>
      <w:b/>
      <w:bCs/>
      <w:i/>
      <w:iCs/>
      <w:sz w:val="32"/>
      <w:lang w:eastAsia="ar-SA"/>
    </w:rPr>
  </w:style>
  <w:style w:type="paragraph" w:styleId="Liste">
    <w:name w:val="List"/>
    <w:basedOn w:val="Corpsdetexte"/>
    <w:rsid w:val="002D57FC"/>
  </w:style>
  <w:style w:type="paragraph" w:customStyle="1" w:styleId="Lgende1">
    <w:name w:val="Légende1"/>
    <w:basedOn w:val="Normal"/>
    <w:rsid w:val="002D57FC"/>
    <w:pPr>
      <w:suppressLineNumbers/>
      <w:spacing w:before="120" w:after="120"/>
    </w:pPr>
    <w:rPr>
      <w:rFonts w:cs="Tahoma"/>
      <w:i/>
      <w:iCs/>
    </w:rPr>
  </w:style>
  <w:style w:type="paragraph" w:customStyle="1" w:styleId="Index">
    <w:name w:val="Index"/>
    <w:basedOn w:val="Normal"/>
    <w:rsid w:val="002D57FC"/>
    <w:pPr>
      <w:suppressLineNumbers/>
    </w:pPr>
    <w:rPr>
      <w:rFonts w:cs="Tahoma"/>
    </w:rPr>
  </w:style>
  <w:style w:type="paragraph" w:styleId="Titre">
    <w:name w:val="Title"/>
    <w:basedOn w:val="Normal"/>
    <w:next w:val="Corpsdetexte"/>
    <w:link w:val="TitreCar"/>
    <w:qFormat/>
    <w:rsid w:val="002D57FC"/>
    <w:pPr>
      <w:keepNext/>
      <w:spacing w:before="240" w:after="120"/>
    </w:pPr>
    <w:rPr>
      <w:rFonts w:ascii="Nimbus Sans L" w:eastAsia="DejaVu LGC Sans" w:hAnsi="Nimbus Sans L" w:cs="DejaVu LGC Sans"/>
      <w:sz w:val="28"/>
      <w:szCs w:val="28"/>
    </w:rPr>
  </w:style>
  <w:style w:type="character" w:customStyle="1" w:styleId="TitreCar">
    <w:name w:val="Titre Car"/>
    <w:link w:val="Titre"/>
    <w:rsid w:val="002D57FC"/>
    <w:rPr>
      <w:rFonts w:ascii="Nimbus Sans L" w:eastAsia="DejaVu LGC Sans" w:hAnsi="Nimbus Sans L" w:cs="DejaVu LGC Sans"/>
      <w:sz w:val="28"/>
      <w:szCs w:val="28"/>
      <w:lang w:eastAsia="ar-SA"/>
    </w:rPr>
  </w:style>
  <w:style w:type="paragraph" w:styleId="Sous-titre">
    <w:name w:val="Subtitle"/>
    <w:basedOn w:val="Titre10"/>
    <w:next w:val="Corpsdetexte"/>
    <w:link w:val="Sous-titreCar"/>
    <w:qFormat/>
    <w:rsid w:val="002D57FC"/>
    <w:pPr>
      <w:jc w:val="center"/>
    </w:pPr>
    <w:rPr>
      <w:i/>
      <w:iCs/>
    </w:rPr>
  </w:style>
  <w:style w:type="character" w:customStyle="1" w:styleId="Sous-titreCar">
    <w:name w:val="Sous-titre Car"/>
    <w:link w:val="Sous-titre"/>
    <w:rsid w:val="002D57FC"/>
    <w:rPr>
      <w:rFonts w:ascii="Arial" w:eastAsia="MS Mincho" w:hAnsi="Arial" w:cs="Tahoma"/>
      <w:i/>
      <w:iCs/>
      <w:sz w:val="28"/>
      <w:szCs w:val="28"/>
      <w:lang w:eastAsia="ar-SA"/>
    </w:rPr>
  </w:style>
  <w:style w:type="paragraph" w:customStyle="1" w:styleId="Lgende2">
    <w:name w:val="Légende2"/>
    <w:basedOn w:val="Normal"/>
    <w:rsid w:val="002D57FC"/>
    <w:pPr>
      <w:suppressLineNumbers/>
      <w:spacing w:before="120" w:after="120"/>
    </w:pPr>
    <w:rPr>
      <w:i/>
      <w:iCs/>
    </w:rPr>
  </w:style>
  <w:style w:type="paragraph" w:customStyle="1" w:styleId="Rpertoire">
    <w:name w:val="Répertoire"/>
    <w:basedOn w:val="Normal"/>
    <w:rsid w:val="002D57FC"/>
    <w:pPr>
      <w:suppressLineNumbers/>
    </w:pPr>
  </w:style>
  <w:style w:type="paragraph" w:styleId="En-tte">
    <w:name w:val="header"/>
    <w:basedOn w:val="Normal"/>
    <w:link w:val="En-tteCar"/>
    <w:rsid w:val="002D57FC"/>
    <w:pPr>
      <w:tabs>
        <w:tab w:val="center" w:pos="4536"/>
        <w:tab w:val="right" w:pos="9072"/>
      </w:tabs>
    </w:pPr>
  </w:style>
  <w:style w:type="character" w:customStyle="1" w:styleId="En-tteCar">
    <w:name w:val="En-tête Car"/>
    <w:link w:val="En-tte"/>
    <w:rsid w:val="002D57FC"/>
    <w:rPr>
      <w:rFonts w:ascii="Times New Roman" w:eastAsia="Times New Roman" w:hAnsi="Times New Roman" w:cs="Times New Roman"/>
      <w:lang w:eastAsia="ar-SA"/>
    </w:rPr>
  </w:style>
  <w:style w:type="paragraph" w:styleId="Pieddepage">
    <w:name w:val="footer"/>
    <w:basedOn w:val="Normal"/>
    <w:link w:val="PieddepageCar"/>
    <w:rsid w:val="002D57FC"/>
    <w:pPr>
      <w:tabs>
        <w:tab w:val="center" w:pos="4536"/>
        <w:tab w:val="right" w:pos="9072"/>
      </w:tabs>
    </w:pPr>
  </w:style>
  <w:style w:type="character" w:customStyle="1" w:styleId="PieddepageCar">
    <w:name w:val="Pied de page Car"/>
    <w:link w:val="Pieddepage"/>
    <w:rsid w:val="002D57FC"/>
    <w:rPr>
      <w:rFonts w:ascii="Times New Roman" w:eastAsia="Times New Roman" w:hAnsi="Times New Roman" w:cs="Times New Roman"/>
      <w:lang w:eastAsia="ar-SA"/>
    </w:rPr>
  </w:style>
  <w:style w:type="paragraph" w:customStyle="1" w:styleId="Normalcentr1">
    <w:name w:val="Normal centré1"/>
    <w:basedOn w:val="Normal"/>
    <w:rsid w:val="002D57FC"/>
    <w:pPr>
      <w:ind w:left="720" w:right="-497"/>
    </w:pPr>
    <w:rPr>
      <w:rFonts w:ascii="Arial" w:hAnsi="Arial" w:cs="Arial"/>
      <w:i/>
      <w:iCs/>
      <w:sz w:val="22"/>
    </w:rPr>
  </w:style>
  <w:style w:type="paragraph" w:customStyle="1" w:styleId="Corpsdetexte21">
    <w:name w:val="Corps de texte 21"/>
    <w:basedOn w:val="Normal"/>
    <w:rsid w:val="002D57FC"/>
    <w:pPr>
      <w:spacing w:after="120" w:line="480" w:lineRule="auto"/>
    </w:pPr>
  </w:style>
  <w:style w:type="paragraph" w:customStyle="1" w:styleId="Zmodnompresta">
    <w:name w:val="Zmodnompresta"/>
    <w:basedOn w:val="Corpsdetexte21"/>
    <w:rsid w:val="002D57FC"/>
    <w:pPr>
      <w:spacing w:after="0" w:line="240" w:lineRule="auto"/>
    </w:pPr>
    <w:rPr>
      <w:rFonts w:ascii="Arial" w:hAnsi="Arial" w:cs="Arial"/>
      <w:i/>
      <w:iCs/>
      <w:color w:val="000080"/>
      <w:sz w:val="32"/>
      <w:u w:val="single"/>
    </w:rPr>
  </w:style>
  <w:style w:type="paragraph" w:customStyle="1" w:styleId="DescriptifMis">
    <w:name w:val="Descriptif Mis"/>
    <w:basedOn w:val="Normal"/>
    <w:rsid w:val="002D57FC"/>
    <w:pPr>
      <w:ind w:left="3403" w:right="11" w:hanging="284"/>
    </w:pPr>
    <w:rPr>
      <w:szCs w:val="20"/>
    </w:rPr>
  </w:style>
  <w:style w:type="paragraph" w:customStyle="1" w:styleId="Descriptif">
    <w:name w:val="Descriptif"/>
    <w:basedOn w:val="Normal"/>
    <w:rsid w:val="002D57FC"/>
    <w:pPr>
      <w:ind w:left="3119" w:right="11"/>
    </w:pPr>
    <w:rPr>
      <w:szCs w:val="20"/>
    </w:rPr>
  </w:style>
  <w:style w:type="paragraph" w:customStyle="1" w:styleId="Contenudetableau">
    <w:name w:val="Contenu de tableau"/>
    <w:basedOn w:val="Normal"/>
    <w:rsid w:val="002D57FC"/>
    <w:pPr>
      <w:suppressLineNumbers/>
    </w:pPr>
  </w:style>
  <w:style w:type="paragraph" w:customStyle="1" w:styleId="Titredetableau">
    <w:name w:val="Titre de tableau"/>
    <w:basedOn w:val="Contenudetableau"/>
    <w:rsid w:val="002D57FC"/>
    <w:pPr>
      <w:jc w:val="center"/>
    </w:pPr>
    <w:rPr>
      <w:b/>
      <w:bCs/>
    </w:rPr>
  </w:style>
  <w:style w:type="paragraph" w:customStyle="1" w:styleId="JobTitle">
    <w:name w:val="Job Title"/>
    <w:basedOn w:val="Normal"/>
    <w:next w:val="Normal"/>
    <w:qFormat/>
    <w:rsid w:val="00FD48E7"/>
    <w:pPr>
      <w:suppressAutoHyphens w:val="0"/>
      <w:spacing w:before="140" w:after="40" w:line="288" w:lineRule="auto"/>
    </w:pPr>
    <w:rPr>
      <w:rFonts w:ascii="Arial" w:eastAsia="Arial" w:hAnsi="Arial" w:cs="Arial"/>
      <w:color w:val="3C3E43"/>
      <w:sz w:val="18"/>
      <w:szCs w:val="18"/>
      <w:lang w:eastAsia="fr-FR"/>
    </w:rPr>
  </w:style>
  <w:style w:type="paragraph" w:customStyle="1" w:styleId="Donnees">
    <w:name w:val="Donnees"/>
    <w:basedOn w:val="Normal"/>
    <w:rsid w:val="00233D51"/>
    <w:pPr>
      <w:tabs>
        <w:tab w:val="num" w:pos="162"/>
      </w:tabs>
      <w:suppressAutoHyphens w:val="0"/>
    </w:pPr>
    <w:rPr>
      <w:rFonts w:ascii="Tahoma" w:hAnsi="Tahoma"/>
      <w:sz w:val="16"/>
      <w:szCs w:val="20"/>
      <w:lang w:eastAsia="fr-FR"/>
    </w:rPr>
  </w:style>
  <w:style w:type="character" w:customStyle="1" w:styleId="ParagraphedelisteCar">
    <w:name w:val="Paragraphe de liste Car"/>
    <w:basedOn w:val="Policepardfaut"/>
    <w:link w:val="Paragraphedeliste"/>
    <w:uiPriority w:val="34"/>
    <w:locked/>
    <w:rsid w:val="00233D51"/>
  </w:style>
  <w:style w:type="paragraph" w:styleId="Paragraphedeliste">
    <w:name w:val="List Paragraph"/>
    <w:basedOn w:val="Normal"/>
    <w:link w:val="ParagraphedelisteCar"/>
    <w:uiPriority w:val="72"/>
    <w:qFormat/>
    <w:rsid w:val="00233D51"/>
    <w:pPr>
      <w:suppressAutoHyphens w:val="0"/>
      <w:spacing w:after="160" w:line="256" w:lineRule="auto"/>
      <w:ind w:left="720"/>
      <w:contextualSpacing/>
    </w:pPr>
    <w:rPr>
      <w:rFonts w:ascii="Cambria" w:eastAsia="Cambria" w:hAnsi="Cambria"/>
      <w:sz w:val="20"/>
      <w:szCs w:val="20"/>
      <w:lang w:eastAsia="fr-FR"/>
    </w:rPr>
  </w:style>
  <w:style w:type="character" w:customStyle="1" w:styleId="Title2Char">
    <w:name w:val="Title2 Char"/>
    <w:basedOn w:val="Policepardfaut"/>
    <w:link w:val="Title2"/>
    <w:locked/>
    <w:rsid w:val="00233D51"/>
    <w:rPr>
      <w:rFonts w:ascii="Segoe UI" w:eastAsia="Times New Roman" w:hAnsi="Segoe UI" w:cs="Segoe UI"/>
      <w:bCs/>
      <w:color w:val="FF8200"/>
      <w:sz w:val="28"/>
      <w:szCs w:val="26"/>
      <w:u w:color="FF9900"/>
      <w:lang w:val="en-GB"/>
    </w:rPr>
  </w:style>
  <w:style w:type="paragraph" w:customStyle="1" w:styleId="Title2">
    <w:name w:val="Title2"/>
    <w:basedOn w:val="Normal"/>
    <w:link w:val="Title2Char"/>
    <w:qFormat/>
    <w:rsid w:val="00233D51"/>
    <w:pPr>
      <w:keepNext/>
      <w:tabs>
        <w:tab w:val="right" w:pos="9639"/>
      </w:tabs>
      <w:suppressAutoHyphens w:val="0"/>
      <w:spacing w:before="400" w:after="20"/>
      <w:outlineLvl w:val="2"/>
    </w:pPr>
    <w:rPr>
      <w:rFonts w:ascii="Segoe UI" w:hAnsi="Segoe UI" w:cs="Segoe UI"/>
      <w:bCs/>
      <w:color w:val="FF8200"/>
      <w:sz w:val="28"/>
      <w:szCs w:val="26"/>
      <w:u w:color="FF9900"/>
      <w:lang w:val="en-GB" w:eastAsia="fr-FR"/>
    </w:rPr>
  </w:style>
  <w:style w:type="character" w:customStyle="1" w:styleId="TItle3Char">
    <w:name w:val="TItle3 Char"/>
    <w:basedOn w:val="Policepardfaut"/>
    <w:link w:val="TItle3"/>
    <w:locked/>
    <w:rsid w:val="00233D51"/>
    <w:rPr>
      <w:rFonts w:ascii="Times New Roman" w:eastAsia="Times New Roman" w:hAnsi="Times New Roman" w:cs="Segoe UI"/>
      <w:b/>
      <w:color w:val="4B4B4B"/>
      <w:sz w:val="18"/>
      <w:szCs w:val="24"/>
      <w:lang w:val="en-GB"/>
    </w:rPr>
  </w:style>
  <w:style w:type="paragraph" w:customStyle="1" w:styleId="TItle3">
    <w:name w:val="TItle3"/>
    <w:basedOn w:val="Normal"/>
    <w:link w:val="TItle3Char"/>
    <w:qFormat/>
    <w:rsid w:val="00233D51"/>
    <w:pPr>
      <w:keepNext/>
      <w:tabs>
        <w:tab w:val="right" w:pos="9639"/>
      </w:tabs>
      <w:suppressAutoHyphens w:val="0"/>
      <w:spacing w:before="200" w:after="100"/>
      <w:outlineLvl w:val="2"/>
    </w:pPr>
    <w:rPr>
      <w:rFonts w:cs="Segoe UI"/>
      <w:b/>
      <w:color w:val="4B4B4B"/>
      <w:sz w:val="18"/>
      <w:lang w:val="en-GB" w:eastAsia="fr-FR"/>
    </w:rPr>
  </w:style>
  <w:style w:type="character" w:customStyle="1" w:styleId="AKProjetRalisationBilanenvTechniqueCarCar">
    <w:name w:val="AK Projet Réalisation Bilan env. Technique Car Car"/>
    <w:link w:val="AKProjetRalisationBilanenvTechnique"/>
    <w:locked/>
    <w:rsid w:val="00233D51"/>
    <w:rPr>
      <w:rFonts w:ascii="Segoe UI" w:eastAsia="Times New Roman" w:hAnsi="Segoe UI" w:cs="Segoe UI"/>
      <w:b/>
      <w:bCs/>
      <w:color w:val="333333"/>
      <w:sz w:val="16"/>
      <w:szCs w:val="16"/>
    </w:rPr>
  </w:style>
  <w:style w:type="paragraph" w:customStyle="1" w:styleId="AKProjetRalisationBilanenvTechnique">
    <w:name w:val="AK Projet Réalisation Bilan env. Technique"/>
    <w:basedOn w:val="Normal"/>
    <w:link w:val="AKProjetRalisationBilanenvTechniqueCarCar"/>
    <w:autoRedefine/>
    <w:rsid w:val="00233D51"/>
    <w:pPr>
      <w:widowControl w:val="0"/>
      <w:suppressAutoHyphens w:val="0"/>
      <w:spacing w:before="240" w:after="120"/>
      <w:ind w:right="-57"/>
      <w:jc w:val="both"/>
    </w:pPr>
    <w:rPr>
      <w:rFonts w:ascii="Segoe UI" w:hAnsi="Segoe UI" w:cs="Segoe UI"/>
      <w:b/>
      <w:bCs/>
      <w:color w:val="333333"/>
      <w:sz w:val="16"/>
      <w:szCs w:val="16"/>
      <w:lang w:eastAsia="fr-FR"/>
    </w:rPr>
  </w:style>
  <w:style w:type="paragraph" w:customStyle="1" w:styleId="Taches">
    <w:name w:val="Taches"/>
    <w:basedOn w:val="Normal"/>
    <w:rsid w:val="00233D51"/>
    <w:pPr>
      <w:numPr>
        <w:numId w:val="10"/>
      </w:numPr>
      <w:suppressAutoHyphens w:val="0"/>
      <w:jc w:val="both"/>
    </w:pPr>
    <w:rPr>
      <w:lang w:eastAsia="fr-FR"/>
    </w:rPr>
  </w:style>
  <w:style w:type="paragraph" w:customStyle="1" w:styleId="Environnement">
    <w:name w:val="Environnement"/>
    <w:basedOn w:val="Titre6"/>
    <w:rsid w:val="00233D51"/>
    <w:pPr>
      <w:numPr>
        <w:ilvl w:val="0"/>
        <w:numId w:val="0"/>
      </w:numPr>
      <w:suppressAutoHyphens w:val="0"/>
      <w:ind w:left="1980" w:hanging="1980"/>
      <w:jc w:val="both"/>
    </w:pPr>
    <w:rPr>
      <w:rFonts w:ascii="Times New Roman" w:hAnsi="Times New Roman" w:cs="Times New Roman"/>
      <w:lang w:eastAsia="fr-FR"/>
    </w:rPr>
  </w:style>
  <w:style w:type="paragraph" w:customStyle="1" w:styleId="AKPuceNiveau1">
    <w:name w:val="AK Puce Niveau 1"/>
    <w:basedOn w:val="Normal"/>
    <w:autoRedefine/>
    <w:rsid w:val="00233D51"/>
    <w:pPr>
      <w:widowControl w:val="0"/>
      <w:numPr>
        <w:numId w:val="11"/>
      </w:numPr>
      <w:tabs>
        <w:tab w:val="num" w:pos="397"/>
      </w:tabs>
      <w:suppressAutoHyphens w:val="0"/>
      <w:spacing w:line="300" w:lineRule="exact"/>
      <w:jc w:val="both"/>
    </w:pPr>
    <w:rPr>
      <w:rFonts w:ascii="Helvetica" w:hAnsi="Helvetica"/>
      <w:color w:val="333333"/>
      <w:sz w:val="20"/>
      <w:szCs w:val="20"/>
      <w:lang w:eastAsia="fr-FR"/>
    </w:rPr>
  </w:style>
  <w:style w:type="paragraph" w:customStyle="1" w:styleId="AKIntitulduposteoccup">
    <w:name w:val="AK Intitulé du poste occupé"/>
    <w:basedOn w:val="Normal"/>
    <w:autoRedefine/>
    <w:rsid w:val="00233D51"/>
    <w:pPr>
      <w:widowControl w:val="0"/>
      <w:suppressAutoHyphens w:val="0"/>
      <w:spacing w:before="120" w:after="120" w:line="300" w:lineRule="exact"/>
      <w:jc w:val="both"/>
    </w:pPr>
    <w:rPr>
      <w:rFonts w:ascii="Helvetica" w:hAnsi="Helvetica"/>
      <w:b/>
      <w:color w:val="333333"/>
      <w:sz w:val="20"/>
      <w:szCs w:val="20"/>
      <w:lang w:eastAsia="fr-FR"/>
    </w:rPr>
  </w:style>
  <w:style w:type="paragraph" w:customStyle="1" w:styleId="AKDescriptifProjet">
    <w:name w:val="AK Descriptif Projet"/>
    <w:basedOn w:val="Normal"/>
    <w:autoRedefine/>
    <w:rsid w:val="00233D51"/>
    <w:pPr>
      <w:widowControl w:val="0"/>
      <w:tabs>
        <w:tab w:val="left" w:pos="2520"/>
      </w:tabs>
      <w:suppressAutoHyphens w:val="0"/>
      <w:spacing w:before="120" w:after="120" w:line="300" w:lineRule="exact"/>
      <w:jc w:val="both"/>
    </w:pPr>
    <w:rPr>
      <w:rFonts w:ascii="Helvetica" w:hAnsi="Helvetica" w:cs="Arial"/>
      <w:bCs/>
      <w:color w:val="333333"/>
      <w:sz w:val="20"/>
      <w:szCs w:val="22"/>
      <w:lang w:val="en-US" w:eastAsia="fr-FR"/>
    </w:rPr>
  </w:style>
  <w:style w:type="paragraph" w:styleId="Sansinterligne">
    <w:name w:val="No Spacing"/>
    <w:uiPriority w:val="99"/>
    <w:qFormat/>
    <w:rsid w:val="00C650E5"/>
    <w:pPr>
      <w:suppressAutoHyphens/>
    </w:pPr>
    <w:rPr>
      <w:rFonts w:ascii="Times New Roman" w:eastAsia="Times New Roman" w:hAnsi="Times New Roman"/>
      <w:sz w:val="24"/>
      <w:szCs w:val="24"/>
      <w:lang w:eastAsia="ar-SA"/>
    </w:rPr>
  </w:style>
  <w:style w:type="character" w:styleId="Lienhypertexte">
    <w:name w:val="Hyperlink"/>
    <w:basedOn w:val="Policepardfaut"/>
    <w:uiPriority w:val="99"/>
    <w:unhideWhenUsed/>
    <w:rsid w:val="00E319F6"/>
    <w:rPr>
      <w:color w:val="0563C1" w:themeColor="hyperlink"/>
      <w:u w:val="single"/>
    </w:rPr>
  </w:style>
  <w:style w:type="character" w:styleId="Mentionnonrsolue">
    <w:name w:val="Unresolved Mention"/>
    <w:basedOn w:val="Policepardfaut"/>
    <w:uiPriority w:val="99"/>
    <w:semiHidden/>
    <w:unhideWhenUsed/>
    <w:rsid w:val="00E31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756979">
      <w:bodyDiv w:val="1"/>
      <w:marLeft w:val="0"/>
      <w:marRight w:val="0"/>
      <w:marTop w:val="0"/>
      <w:marBottom w:val="0"/>
      <w:divBdr>
        <w:top w:val="none" w:sz="0" w:space="0" w:color="auto"/>
        <w:left w:val="none" w:sz="0" w:space="0" w:color="auto"/>
        <w:bottom w:val="none" w:sz="0" w:space="0" w:color="auto"/>
        <w:right w:val="none" w:sz="0" w:space="0" w:color="auto"/>
      </w:divBdr>
    </w:div>
    <w:div w:id="644235221">
      <w:bodyDiv w:val="1"/>
      <w:marLeft w:val="0"/>
      <w:marRight w:val="0"/>
      <w:marTop w:val="0"/>
      <w:marBottom w:val="0"/>
      <w:divBdr>
        <w:top w:val="none" w:sz="0" w:space="0" w:color="auto"/>
        <w:left w:val="none" w:sz="0" w:space="0" w:color="auto"/>
        <w:bottom w:val="none" w:sz="0" w:space="0" w:color="auto"/>
        <w:right w:val="none" w:sz="0" w:space="0" w:color="auto"/>
      </w:divBdr>
    </w:div>
    <w:div w:id="1608542242">
      <w:bodyDiv w:val="1"/>
      <w:marLeft w:val="0"/>
      <w:marRight w:val="0"/>
      <w:marTop w:val="0"/>
      <w:marBottom w:val="0"/>
      <w:divBdr>
        <w:top w:val="none" w:sz="0" w:space="0" w:color="auto"/>
        <w:left w:val="none" w:sz="0" w:space="0" w:color="auto"/>
        <w:bottom w:val="none" w:sz="0" w:space="0" w:color="auto"/>
        <w:right w:val="none" w:sz="0" w:space="0" w:color="auto"/>
      </w:divBdr>
    </w:div>
    <w:div w:id="1612200382">
      <w:bodyDiv w:val="1"/>
      <w:marLeft w:val="0"/>
      <w:marRight w:val="0"/>
      <w:marTop w:val="0"/>
      <w:marBottom w:val="0"/>
      <w:divBdr>
        <w:top w:val="none" w:sz="0" w:space="0" w:color="auto"/>
        <w:left w:val="none" w:sz="0" w:space="0" w:color="auto"/>
        <w:bottom w:val="none" w:sz="0" w:space="0" w:color="auto"/>
        <w:right w:val="none" w:sz="0" w:space="0" w:color="auto"/>
      </w:divBdr>
    </w:div>
    <w:div w:id="1719041054">
      <w:bodyDiv w:val="1"/>
      <w:marLeft w:val="0"/>
      <w:marRight w:val="0"/>
      <w:marTop w:val="0"/>
      <w:marBottom w:val="0"/>
      <w:divBdr>
        <w:top w:val="none" w:sz="0" w:space="0" w:color="auto"/>
        <w:left w:val="none" w:sz="0" w:space="0" w:color="auto"/>
        <w:bottom w:val="none" w:sz="0" w:space="0" w:color="auto"/>
        <w:right w:val="none" w:sz="0" w:space="0" w:color="auto"/>
      </w:divBdr>
    </w:div>
    <w:div w:id="2079402550">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ia-gerard-kesse/" TargetMode="External"/><Relationship Id="rId3" Type="http://schemas.openxmlformats.org/officeDocument/2006/relationships/settings" Target="settings.xml"/><Relationship Id="rId7" Type="http://schemas.openxmlformats.org/officeDocument/2006/relationships/hyperlink" Target="https://readydev.ovh/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H\Desktop\DC_Cerebris_VF_v3_LIGH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DC_Cerebris_VF_v3_LIGHT.dotx</Template>
  <TotalTime>226</TotalTime>
  <Pages>16</Pages>
  <Words>4873</Words>
  <Characters>26804</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CRH</dc:creator>
  <cp:keywords/>
  <cp:lastModifiedBy>Tia Gerard KESSE</cp:lastModifiedBy>
  <cp:revision>19</cp:revision>
  <cp:lastPrinted>2025-06-10T19:51:00Z</cp:lastPrinted>
  <dcterms:created xsi:type="dcterms:W3CDTF">2023-08-09T15:16:00Z</dcterms:created>
  <dcterms:modified xsi:type="dcterms:W3CDTF">2025-06-11T10:42:00Z</dcterms:modified>
</cp:coreProperties>
</file>